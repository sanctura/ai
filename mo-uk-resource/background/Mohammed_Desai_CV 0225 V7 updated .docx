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BorderTable"/>
        <w:tblW w:w="4935" w:type="pct"/>
        <w:tblCellSpacing w:w="0" w:type="dxa"/>
        <w:tblCellMar>
          <w:left w:w="0" w:type="dxa"/>
          <w:right w:w="0" w:type="dxa"/>
        </w:tblCellMar>
        <w:tblLook w:val="05E0" w:firstRow="1" w:lastRow="1" w:firstColumn="1" w:lastColumn="1" w:noHBand="0" w:noVBand="1"/>
      </w:tblPr>
      <w:tblGrid>
        <w:gridCol w:w="10369"/>
      </w:tblGrid>
      <w:tr w:rsidR="00387AF9" w14:paraId="2BE7C903" w14:textId="77777777" w:rsidTr="007C19B9">
        <w:trPr>
          <w:trHeight w:val="532"/>
          <w:tblCellSpacing w:w="0" w:type="dxa"/>
        </w:trPr>
        <w:tc>
          <w:tcPr>
            <w:tcW w:w="10370" w:type="dxa"/>
            <w:shd w:val="clear" w:color="auto" w:fill="DFE6EB"/>
            <w:tcMar>
              <w:top w:w="0" w:type="dxa"/>
              <w:left w:w="0" w:type="dxa"/>
              <w:bottom w:w="0" w:type="dxa"/>
              <w:right w:w="0" w:type="dxa"/>
            </w:tcMar>
            <w:vAlign w:val="bottom"/>
            <w:hideMark/>
          </w:tcPr>
          <w:p w14:paraId="5C93C48A" w14:textId="77777777" w:rsidR="00387AF9" w:rsidRDefault="00387AF9">
            <w:pPr>
              <w:pStyle w:val="div"/>
              <w:spacing w:line="260" w:lineRule="atLeast"/>
              <w:rPr>
                <w:rStyle w:val="topbordercell"/>
                <w:rFonts w:ascii="Fira Sans" w:eastAsia="Fira Sans" w:hAnsi="Fira Sans" w:cs="Fira Sans"/>
                <w:color w:val="000000"/>
                <w:sz w:val="20"/>
                <w:szCs w:val="20"/>
                <w:shd w:val="clear" w:color="auto" w:fill="auto"/>
              </w:rPr>
            </w:pPr>
          </w:p>
        </w:tc>
      </w:tr>
    </w:tbl>
    <w:p w14:paraId="76173AA0" w14:textId="77777777" w:rsidR="00387AF9" w:rsidRDefault="00747B50">
      <w:pPr>
        <w:pStyle w:val="documentname"/>
        <w:pBdr>
          <w:bottom w:val="none" w:sz="0" w:space="0" w:color="auto"/>
        </w:pBdr>
        <w:spacing w:before="100"/>
        <w:rPr>
          <w:rFonts w:ascii="Fira Sans" w:eastAsia="Fira Sans" w:hAnsi="Fira Sans" w:cs="Fira Sans"/>
        </w:rPr>
        <w:sectPr w:rsidR="00387AF9" w:rsidSect="0051582C">
          <w:pgSz w:w="11906" w:h="16838"/>
          <w:pgMar w:top="0" w:right="700" w:bottom="400" w:left="700" w:header="720" w:footer="720" w:gutter="0"/>
          <w:cols w:space="720"/>
        </w:sectPr>
      </w:pPr>
      <w:r>
        <w:rPr>
          <w:rStyle w:val="span"/>
          <w:rFonts w:ascii="Fira Sans" w:eastAsia="Fira Sans" w:hAnsi="Fira Sans" w:cs="Fira Sans"/>
        </w:rPr>
        <w:t xml:space="preserve">Mohammed Desai </w:t>
      </w:r>
    </w:p>
    <w:p w14:paraId="7430F15A" w14:textId="77777777" w:rsidR="00387AF9" w:rsidRDefault="00747B50">
      <w:pPr>
        <w:pStyle w:val="bottombordername"/>
        <w:rPr>
          <w:rFonts w:ascii="Fira Sans" w:eastAsia="Fira Sans" w:hAnsi="Fira Sans" w:cs="Fira Sans"/>
          <w:color w:val="000000"/>
        </w:rPr>
      </w:pPr>
      <w:r>
        <w:rPr>
          <w:rFonts w:ascii="Fira Sans" w:eastAsia="Fira Sans" w:hAnsi="Fira Sans" w:cs="Fira Sans"/>
          <w:color w:val="000000"/>
        </w:rPr>
        <w:t> </w:t>
      </w:r>
    </w:p>
    <w:tbl>
      <w:tblPr>
        <w:tblStyle w:val="documentparentContainer"/>
        <w:tblW w:w="0" w:type="auto"/>
        <w:tblLayout w:type="fixed"/>
        <w:tblCellMar>
          <w:left w:w="0" w:type="dxa"/>
          <w:right w:w="0" w:type="dxa"/>
        </w:tblCellMar>
        <w:tblLook w:val="05E0" w:firstRow="1" w:lastRow="1" w:firstColumn="1" w:lastColumn="1" w:noHBand="0" w:noVBand="1"/>
      </w:tblPr>
      <w:tblGrid>
        <w:gridCol w:w="6630"/>
        <w:gridCol w:w="690"/>
        <w:gridCol w:w="3186"/>
      </w:tblGrid>
      <w:tr w:rsidR="00387AF9" w14:paraId="602B8222" w14:textId="77777777">
        <w:trPr>
          <w:hidden/>
        </w:trPr>
        <w:tc>
          <w:tcPr>
            <w:tcW w:w="6630" w:type="dxa"/>
            <w:tcMar>
              <w:top w:w="0" w:type="dxa"/>
              <w:left w:w="0" w:type="dxa"/>
              <w:bottom w:w="0" w:type="dxa"/>
              <w:right w:w="0" w:type="dxa"/>
            </w:tcMar>
            <w:hideMark/>
          </w:tcPr>
          <w:p w14:paraId="14A7F2D3" w14:textId="77777777" w:rsidR="00387AF9" w:rsidRDefault="00747B50">
            <w:pPr>
              <w:pStyle w:val="topborder"/>
              <w:rPr>
                <w:rStyle w:val="documentleft-box"/>
                <w:rFonts w:ascii="Fira Sans" w:eastAsia="Fira Sans" w:hAnsi="Fira Sans" w:cs="Fira Sans"/>
                <w:color w:val="000000"/>
              </w:rPr>
            </w:pPr>
            <w:r>
              <w:rPr>
                <w:rStyle w:val="documentleft-box"/>
                <w:rFonts w:ascii="Fira Sans" w:eastAsia="Fira Sans" w:hAnsi="Fira Sans" w:cs="Fira Sans"/>
                <w:color w:val="000000"/>
              </w:rPr>
              <w:t> </w:t>
            </w:r>
          </w:p>
          <w:p w14:paraId="50F89A01" w14:textId="25D4A1D0" w:rsidR="00387AF9" w:rsidRDefault="00747B50" w:rsidP="00B003EC">
            <w:pPr>
              <w:pStyle w:val="documentleft-boxsectionnth-child1toppadding"/>
              <w:rPr>
                <w:rStyle w:val="documentleft-box"/>
                <w:rFonts w:ascii="Fira Sans" w:eastAsia="Fira Sans" w:hAnsi="Fira Sans" w:cs="Fira Sans"/>
                <w:color w:val="000000"/>
              </w:rPr>
            </w:pPr>
            <w:r>
              <w:rPr>
                <w:rStyle w:val="documentleft-box"/>
                <w:rFonts w:ascii="Fira Sans" w:eastAsia="Fira Sans" w:hAnsi="Fira Sans" w:cs="Fira Sans"/>
                <w:color w:val="000000"/>
                <w:sz w:val="20"/>
                <w:szCs w:val="20"/>
              </w:rPr>
              <w:t> </w:t>
            </w:r>
            <w:r>
              <w:rPr>
                <w:rStyle w:val="documentsectiontitle"/>
                <w:rFonts w:ascii="Fira Sans" w:eastAsia="Fira Sans" w:hAnsi="Fira Sans" w:cs="Fira Sans"/>
                <w:highlight w:val="white"/>
              </w:rPr>
              <w:t>Professional summary </w:t>
            </w:r>
            <w:r w:rsidR="00000000">
              <w:pict w14:anchorId="1E208F74">
                <v:rect id="_x0000_s1030" style="position:absolute;margin-left:0;margin-top:1.75pt;width:331.5pt;height:11.5pt;z-index:-251658240;mso-position-horizontal-relative:text;mso-position-vertical-relative:line" fillcolor="#dfe6eb" stroked="f">
                  <v:path strokeok="f"/>
                </v:rect>
              </w:pict>
            </w:r>
          </w:p>
          <w:p w14:paraId="6C390887" w14:textId="01C12C5C" w:rsidR="00387AF9" w:rsidRDefault="00747B50">
            <w:pPr>
              <w:pStyle w:val="p"/>
              <w:spacing w:line="260" w:lineRule="atLeast"/>
              <w:rPr>
                <w:rStyle w:val="documentleft-box"/>
                <w:rFonts w:ascii="Fira Sans" w:eastAsia="Fira Sans" w:hAnsi="Fira Sans" w:cs="Fira Sans"/>
                <w:color w:val="000000"/>
                <w:sz w:val="20"/>
                <w:szCs w:val="20"/>
              </w:rPr>
            </w:pPr>
            <w:r>
              <w:rPr>
                <w:rStyle w:val="documentleft-box"/>
                <w:rFonts w:ascii="Fira Sans" w:eastAsia="Fira Sans" w:hAnsi="Fira Sans" w:cs="Fira Sans"/>
                <w:color w:val="000000"/>
                <w:sz w:val="20"/>
                <w:szCs w:val="20"/>
              </w:rPr>
              <w:t xml:space="preserve">A proactive and dynamic professional, with over </w:t>
            </w:r>
            <w:r w:rsidR="00E1744B">
              <w:rPr>
                <w:rStyle w:val="documentleft-box"/>
                <w:rFonts w:ascii="Fira Sans" w:eastAsia="Fira Sans" w:hAnsi="Fira Sans" w:cs="Fira Sans"/>
                <w:color w:val="000000"/>
                <w:sz w:val="20"/>
                <w:szCs w:val="20"/>
              </w:rPr>
              <w:t>3</w:t>
            </w:r>
            <w:r>
              <w:rPr>
                <w:rStyle w:val="documentleft-box"/>
                <w:rFonts w:ascii="Fira Sans" w:eastAsia="Fira Sans" w:hAnsi="Fira Sans" w:cs="Fira Sans"/>
                <w:color w:val="000000"/>
                <w:sz w:val="20"/>
                <w:szCs w:val="20"/>
              </w:rPr>
              <w:t>0 years' experience and a strong and broad background in hospital pharmacy. Driven to constantly improve systems and processes, provide a safe patient-centric service and to raise the profile and perception of pharmacy. Possesses excellent interpersonal, communication and leadership skills and the ability to develop positive relationships within the team as well as with colleagues. Adapts and thrives in diverse and challenging environments</w:t>
            </w:r>
            <w:proofErr w:type="gramStart"/>
            <w:r>
              <w:rPr>
                <w:rStyle w:val="documentleft-box"/>
                <w:rFonts w:ascii="Fira Sans" w:eastAsia="Fira Sans" w:hAnsi="Fira Sans" w:cs="Fira Sans"/>
                <w:color w:val="000000"/>
                <w:sz w:val="20"/>
                <w:szCs w:val="20"/>
              </w:rPr>
              <w:t>, ,</w:t>
            </w:r>
            <w:proofErr w:type="gramEnd"/>
            <w:r>
              <w:rPr>
                <w:rStyle w:val="documentleft-box"/>
                <w:rFonts w:ascii="Fira Sans" w:eastAsia="Fira Sans" w:hAnsi="Fira Sans" w:cs="Fira Sans"/>
                <w:color w:val="000000"/>
                <w:sz w:val="20"/>
                <w:szCs w:val="20"/>
              </w:rPr>
              <w:t xml:space="preserve"> with proven history of managing </w:t>
            </w:r>
            <w:proofErr w:type="gramStart"/>
            <w:r>
              <w:rPr>
                <w:rStyle w:val="documentleft-box"/>
                <w:rFonts w:ascii="Fira Sans" w:eastAsia="Fira Sans" w:hAnsi="Fira Sans" w:cs="Fira Sans"/>
                <w:color w:val="000000"/>
                <w:sz w:val="20"/>
                <w:szCs w:val="20"/>
              </w:rPr>
              <w:t>change .</w:t>
            </w:r>
            <w:proofErr w:type="gramEnd"/>
          </w:p>
          <w:p w14:paraId="63092006" w14:textId="77777777" w:rsidR="00387AF9" w:rsidRDefault="00747B50">
            <w:pPr>
              <w:pStyle w:val="bottomlowborder"/>
              <w:rPr>
                <w:rStyle w:val="documentleft-box"/>
                <w:rFonts w:ascii="Fira Sans" w:eastAsia="Fira Sans" w:hAnsi="Fira Sans" w:cs="Fira Sans"/>
                <w:color w:val="000000"/>
              </w:rPr>
            </w:pPr>
            <w:r>
              <w:rPr>
                <w:rStyle w:val="documentleft-box"/>
                <w:rFonts w:ascii="Fira Sans" w:eastAsia="Fira Sans" w:hAnsi="Fira Sans" w:cs="Fira Sans"/>
                <w:color w:val="000000"/>
              </w:rPr>
              <w:t> </w:t>
            </w:r>
          </w:p>
          <w:p w14:paraId="701E5F1E" w14:textId="77777777" w:rsidR="00387AF9" w:rsidRDefault="00747B50">
            <w:pPr>
              <w:pStyle w:val="topborder"/>
              <w:rPr>
                <w:rStyle w:val="documentleft-box"/>
                <w:rFonts w:ascii="Fira Sans" w:eastAsia="Fira Sans" w:hAnsi="Fira Sans" w:cs="Fira Sans"/>
                <w:color w:val="000000"/>
              </w:rPr>
            </w:pPr>
            <w:r>
              <w:rPr>
                <w:rStyle w:val="documentleft-box"/>
                <w:rFonts w:ascii="Fira Sans" w:eastAsia="Fira Sans" w:hAnsi="Fira Sans" w:cs="Fira Sans"/>
                <w:color w:val="000000"/>
              </w:rPr>
              <w:t> </w:t>
            </w:r>
          </w:p>
          <w:p w14:paraId="5BFFAB43" w14:textId="3C555294" w:rsidR="00387AF9" w:rsidRDefault="00747B50" w:rsidP="00FC6C41">
            <w:pPr>
              <w:pStyle w:val="documentsectiontoppadding"/>
              <w:rPr>
                <w:rStyle w:val="documentleft-box"/>
                <w:rFonts w:ascii="Fira Sans" w:eastAsia="Fira Sans" w:hAnsi="Fira Sans" w:cs="Fira Sans"/>
                <w:color w:val="000000"/>
              </w:rPr>
            </w:pPr>
            <w:r>
              <w:rPr>
                <w:rStyle w:val="documentleft-box"/>
                <w:rFonts w:ascii="Fira Sans" w:eastAsia="Fira Sans" w:hAnsi="Fira Sans" w:cs="Fira Sans"/>
                <w:color w:val="000000"/>
              </w:rPr>
              <w:t> </w:t>
            </w:r>
            <w:r>
              <w:rPr>
                <w:rStyle w:val="documentsectiontitle"/>
                <w:rFonts w:ascii="Fira Sans" w:eastAsia="Fira Sans" w:hAnsi="Fira Sans" w:cs="Fira Sans"/>
                <w:b/>
                <w:bCs/>
                <w:highlight w:val="white"/>
              </w:rPr>
              <w:t>Work history </w:t>
            </w:r>
            <w:r w:rsidR="00000000">
              <w:pict w14:anchorId="622C0DDC">
                <v:rect id="_x0000_s1026" style="position:absolute;margin-left:0;margin-top:1.75pt;width:331.5pt;height:11.5pt;z-index:-251657216;mso-position-horizontal-relative:text;mso-position-vertical-relative:line" fillcolor="#dfe6eb" stroked="f">
                  <v:path strokeok="f"/>
                </v:rect>
              </w:pict>
            </w:r>
          </w:p>
          <w:p w14:paraId="3E7EC2DB" w14:textId="1CA34788" w:rsidR="00747B50" w:rsidRDefault="00747B50" w:rsidP="00E57047">
            <w:pPr>
              <w:pStyle w:val="documentpaddedline"/>
              <w:spacing w:line="260" w:lineRule="atLeast"/>
              <w:rPr>
                <w:rStyle w:val="span"/>
                <w:rFonts w:ascii="Fira Sans" w:eastAsia="Fira Sans" w:hAnsi="Fira Sans" w:cs="Fira Sans"/>
                <w:b/>
                <w:bCs/>
                <w:color w:val="000000"/>
                <w:sz w:val="20"/>
                <w:szCs w:val="20"/>
              </w:rPr>
            </w:pPr>
            <w:r>
              <w:rPr>
                <w:rStyle w:val="span"/>
                <w:rFonts w:ascii="Fira Sans" w:eastAsia="Fira Sans" w:hAnsi="Fira Sans" w:cs="Fira Sans"/>
                <w:b/>
                <w:bCs/>
                <w:color w:val="000000"/>
                <w:sz w:val="20"/>
                <w:szCs w:val="20"/>
              </w:rPr>
              <w:t>Superintendent Pharmacist</w:t>
            </w:r>
            <w:r w:rsidR="00402260">
              <w:rPr>
                <w:rStyle w:val="span"/>
                <w:rFonts w:ascii="Fira Sans" w:eastAsia="Fira Sans" w:hAnsi="Fira Sans" w:cs="Fira Sans"/>
                <w:b/>
                <w:bCs/>
                <w:color w:val="000000"/>
                <w:sz w:val="20"/>
                <w:szCs w:val="20"/>
              </w:rPr>
              <w:t xml:space="preserve"> (</w:t>
            </w:r>
            <w:proofErr w:type="gramStart"/>
            <w:r w:rsidR="007C19B9">
              <w:rPr>
                <w:rStyle w:val="span"/>
                <w:rFonts w:ascii="Fira Sans" w:eastAsia="Fira Sans" w:hAnsi="Fira Sans" w:cs="Fira Sans"/>
                <w:b/>
                <w:bCs/>
                <w:color w:val="000000"/>
                <w:sz w:val="20"/>
                <w:szCs w:val="20"/>
              </w:rPr>
              <w:t>I</w:t>
            </w:r>
            <w:r w:rsidR="00402260">
              <w:rPr>
                <w:rStyle w:val="span"/>
                <w:rFonts w:ascii="Fira Sans" w:eastAsia="Fira Sans" w:hAnsi="Fira Sans" w:cs="Fira Sans"/>
                <w:b/>
                <w:bCs/>
                <w:color w:val="000000"/>
                <w:sz w:val="20"/>
                <w:szCs w:val="20"/>
              </w:rPr>
              <w:t xml:space="preserve">nterim) </w:t>
            </w:r>
            <w:r>
              <w:rPr>
                <w:rStyle w:val="span"/>
                <w:rFonts w:ascii="Fira Sans" w:eastAsia="Fira Sans" w:hAnsi="Fira Sans" w:cs="Fira Sans"/>
                <w:b/>
                <w:bCs/>
                <w:color w:val="000000"/>
                <w:sz w:val="20"/>
                <w:szCs w:val="20"/>
              </w:rPr>
              <w:t xml:space="preserve"> 12</w:t>
            </w:r>
            <w:proofErr w:type="gramEnd"/>
            <w:r>
              <w:rPr>
                <w:rStyle w:val="span"/>
                <w:rFonts w:ascii="Fira Sans" w:eastAsia="Fira Sans" w:hAnsi="Fira Sans" w:cs="Fira Sans"/>
                <w:b/>
                <w:bCs/>
                <w:color w:val="000000"/>
                <w:sz w:val="20"/>
                <w:szCs w:val="20"/>
              </w:rPr>
              <w:t xml:space="preserve">/23 to </w:t>
            </w:r>
            <w:r w:rsidR="006B219E">
              <w:rPr>
                <w:rStyle w:val="span"/>
                <w:rFonts w:ascii="Fira Sans" w:eastAsia="Fira Sans" w:hAnsi="Fira Sans" w:cs="Fira Sans"/>
                <w:b/>
                <w:bCs/>
                <w:color w:val="000000"/>
                <w:sz w:val="20"/>
                <w:szCs w:val="20"/>
              </w:rPr>
              <w:t>7/24</w:t>
            </w:r>
          </w:p>
          <w:p w14:paraId="45D0FFD7" w14:textId="36C39C10" w:rsidR="00747B50" w:rsidRDefault="00747B50" w:rsidP="00E57047">
            <w:pPr>
              <w:pStyle w:val="documentpaddedline"/>
              <w:spacing w:line="260" w:lineRule="atLeast"/>
              <w:rPr>
                <w:rStyle w:val="span"/>
                <w:rFonts w:ascii="Fira Sans" w:eastAsia="Fira Sans" w:hAnsi="Fira Sans" w:cs="Fira Sans"/>
                <w:b/>
                <w:bCs/>
                <w:color w:val="000000"/>
                <w:sz w:val="20"/>
                <w:szCs w:val="20"/>
              </w:rPr>
            </w:pPr>
            <w:r>
              <w:rPr>
                <w:rStyle w:val="span"/>
                <w:rFonts w:ascii="Fira Sans" w:eastAsia="Fira Sans" w:hAnsi="Fira Sans" w:cs="Fira Sans"/>
                <w:b/>
                <w:bCs/>
                <w:color w:val="000000"/>
                <w:sz w:val="20"/>
                <w:szCs w:val="20"/>
              </w:rPr>
              <w:t xml:space="preserve">Weymouth Street </w:t>
            </w:r>
            <w:proofErr w:type="gramStart"/>
            <w:r>
              <w:rPr>
                <w:rStyle w:val="span"/>
                <w:rFonts w:ascii="Fira Sans" w:eastAsia="Fira Sans" w:hAnsi="Fira Sans" w:cs="Fira Sans"/>
                <w:b/>
                <w:bCs/>
                <w:color w:val="000000"/>
                <w:sz w:val="20"/>
                <w:szCs w:val="20"/>
              </w:rPr>
              <w:t>Hospital ,</w:t>
            </w:r>
            <w:proofErr w:type="gramEnd"/>
            <w:r>
              <w:rPr>
                <w:rStyle w:val="span"/>
                <w:rFonts w:ascii="Fira Sans" w:eastAsia="Fira Sans" w:hAnsi="Fira Sans" w:cs="Fira Sans"/>
                <w:b/>
                <w:bCs/>
                <w:color w:val="000000"/>
                <w:sz w:val="20"/>
                <w:szCs w:val="20"/>
              </w:rPr>
              <w:t xml:space="preserve"> London </w:t>
            </w:r>
          </w:p>
          <w:p w14:paraId="1185081A" w14:textId="319507F1" w:rsidR="00747B50" w:rsidRPr="00DE1726" w:rsidRDefault="00747B50" w:rsidP="00DE1726">
            <w:pPr>
              <w:pStyle w:val="documentpaddedline"/>
              <w:numPr>
                <w:ilvl w:val="0"/>
                <w:numId w:val="20"/>
              </w:numPr>
              <w:spacing w:line="260" w:lineRule="atLeast"/>
              <w:ind w:left="426"/>
              <w:rPr>
                <w:rStyle w:val="span"/>
                <w:rFonts w:ascii="Fira Sans" w:eastAsia="Fira Sans" w:hAnsi="Fira Sans" w:cs="Fira Sans"/>
                <w:color w:val="000000"/>
                <w:sz w:val="20"/>
                <w:szCs w:val="20"/>
              </w:rPr>
            </w:pPr>
            <w:r w:rsidRPr="00DE1726">
              <w:rPr>
                <w:rStyle w:val="span"/>
                <w:rFonts w:ascii="Fira Sans" w:eastAsia="Fira Sans" w:hAnsi="Fira Sans" w:cs="Fira Sans"/>
                <w:color w:val="000000"/>
                <w:sz w:val="20"/>
                <w:szCs w:val="20"/>
              </w:rPr>
              <w:t>Responsible for professional and clinical management</w:t>
            </w:r>
            <w:r w:rsidR="006B219E">
              <w:rPr>
                <w:rStyle w:val="span"/>
                <w:rFonts w:ascii="Fira Sans" w:eastAsia="Fira Sans" w:hAnsi="Fira Sans" w:cs="Fira Sans"/>
                <w:color w:val="000000"/>
                <w:sz w:val="20"/>
                <w:szCs w:val="20"/>
              </w:rPr>
              <w:t xml:space="preserve"> </w:t>
            </w:r>
            <w:r w:rsidRPr="00DE1726">
              <w:rPr>
                <w:rStyle w:val="span"/>
                <w:rFonts w:ascii="Fira Sans" w:eastAsia="Fira Sans" w:hAnsi="Fira Sans" w:cs="Fira Sans"/>
                <w:color w:val="000000"/>
                <w:sz w:val="20"/>
                <w:szCs w:val="20"/>
              </w:rPr>
              <w:t xml:space="preserve">of pharmacy </w:t>
            </w:r>
          </w:p>
          <w:p w14:paraId="0D2F06F0" w14:textId="3762B709" w:rsidR="00747B50" w:rsidRPr="00DE1726" w:rsidRDefault="00747B50" w:rsidP="00DE1726">
            <w:pPr>
              <w:pStyle w:val="documentpaddedline"/>
              <w:numPr>
                <w:ilvl w:val="0"/>
                <w:numId w:val="20"/>
              </w:numPr>
              <w:spacing w:line="260" w:lineRule="atLeast"/>
              <w:ind w:left="426"/>
              <w:rPr>
                <w:rStyle w:val="span"/>
                <w:rFonts w:ascii="Fira Sans" w:eastAsia="Fira Sans" w:hAnsi="Fira Sans" w:cs="Fira Sans"/>
                <w:color w:val="000000"/>
                <w:sz w:val="20"/>
                <w:szCs w:val="20"/>
              </w:rPr>
            </w:pPr>
            <w:r w:rsidRPr="00DE1726">
              <w:rPr>
                <w:rStyle w:val="span"/>
                <w:rFonts w:ascii="Fira Sans" w:eastAsia="Fira Sans" w:hAnsi="Fira Sans" w:cs="Fira Sans"/>
                <w:color w:val="000000"/>
                <w:sz w:val="20"/>
                <w:szCs w:val="20"/>
              </w:rPr>
              <w:t xml:space="preserve">Professional support and advice to </w:t>
            </w:r>
            <w:r w:rsidR="00DE1726">
              <w:rPr>
                <w:rStyle w:val="span"/>
                <w:rFonts w:ascii="Fira Sans" w:eastAsia="Fira Sans" w:hAnsi="Fira Sans" w:cs="Fira Sans"/>
                <w:color w:val="000000"/>
                <w:sz w:val="20"/>
                <w:szCs w:val="20"/>
              </w:rPr>
              <w:t>H</w:t>
            </w:r>
            <w:r w:rsidRPr="00DE1726">
              <w:rPr>
                <w:rStyle w:val="span"/>
                <w:rFonts w:ascii="Fira Sans" w:eastAsia="Fira Sans" w:hAnsi="Fira Sans" w:cs="Fira Sans"/>
                <w:color w:val="000000"/>
                <w:sz w:val="20"/>
                <w:szCs w:val="20"/>
              </w:rPr>
              <w:t xml:space="preserve">ospital director </w:t>
            </w:r>
            <w:r w:rsidR="00DE1726">
              <w:rPr>
                <w:rStyle w:val="span"/>
                <w:rFonts w:ascii="Fira Sans" w:eastAsia="Fira Sans" w:hAnsi="Fira Sans" w:cs="Fira Sans"/>
                <w:color w:val="000000"/>
                <w:sz w:val="20"/>
                <w:szCs w:val="20"/>
              </w:rPr>
              <w:t>for pharmacy-related issues.</w:t>
            </w:r>
          </w:p>
          <w:p w14:paraId="288A7812" w14:textId="77777777" w:rsidR="00747B50" w:rsidRDefault="00747B50" w:rsidP="00E57047">
            <w:pPr>
              <w:pStyle w:val="documentpaddedline"/>
              <w:spacing w:line="260" w:lineRule="atLeast"/>
              <w:rPr>
                <w:rStyle w:val="span"/>
                <w:rFonts w:ascii="Fira Sans" w:eastAsia="Fira Sans" w:hAnsi="Fira Sans" w:cs="Fira Sans"/>
                <w:b/>
                <w:bCs/>
                <w:color w:val="000000"/>
                <w:sz w:val="20"/>
                <w:szCs w:val="20"/>
              </w:rPr>
            </w:pPr>
          </w:p>
          <w:p w14:paraId="046B25F7" w14:textId="2A5DD77D" w:rsidR="00E57047" w:rsidRDefault="00E57047" w:rsidP="00E57047">
            <w:pPr>
              <w:pStyle w:val="documentpaddedline"/>
              <w:spacing w:line="260" w:lineRule="atLeast"/>
              <w:rPr>
                <w:rStyle w:val="documentleft-box"/>
                <w:rFonts w:ascii="Fira Sans" w:eastAsia="Fira Sans" w:hAnsi="Fira Sans" w:cs="Fira Sans"/>
                <w:color w:val="000000"/>
                <w:sz w:val="20"/>
                <w:szCs w:val="20"/>
              </w:rPr>
            </w:pPr>
            <w:proofErr w:type="spellStart"/>
            <w:r w:rsidRPr="00E57047">
              <w:rPr>
                <w:rStyle w:val="span"/>
                <w:rFonts w:ascii="Fira Sans" w:eastAsia="Fira Sans" w:hAnsi="Fira Sans" w:cs="Fira Sans"/>
                <w:b/>
                <w:bCs/>
                <w:color w:val="000000"/>
                <w:sz w:val="20"/>
                <w:szCs w:val="20"/>
              </w:rPr>
              <w:t>Chemocare</w:t>
            </w:r>
            <w:proofErr w:type="spellEnd"/>
            <w:r w:rsidR="00E1744B">
              <w:rPr>
                <w:rStyle w:val="span"/>
                <w:rFonts w:ascii="Fira Sans" w:eastAsia="Fira Sans" w:hAnsi="Fira Sans" w:cs="Fira Sans"/>
                <w:b/>
                <w:bCs/>
                <w:color w:val="000000"/>
                <w:sz w:val="20"/>
                <w:szCs w:val="20"/>
              </w:rPr>
              <w:t xml:space="preserve"> </w:t>
            </w:r>
            <w:proofErr w:type="gramStart"/>
            <w:r w:rsidR="00E1744B">
              <w:rPr>
                <w:rStyle w:val="span"/>
                <w:rFonts w:ascii="Fira Sans" w:eastAsia="Fira Sans" w:hAnsi="Fira Sans" w:cs="Fira Sans"/>
                <w:b/>
                <w:bCs/>
                <w:color w:val="000000"/>
                <w:sz w:val="20"/>
                <w:szCs w:val="20"/>
              </w:rPr>
              <w:t xml:space="preserve">Systems </w:t>
            </w:r>
            <w:r w:rsidRPr="00E57047">
              <w:rPr>
                <w:rStyle w:val="span"/>
                <w:rFonts w:ascii="Fira Sans" w:eastAsia="Fira Sans" w:hAnsi="Fira Sans" w:cs="Fira Sans"/>
                <w:b/>
                <w:bCs/>
                <w:color w:val="000000"/>
                <w:sz w:val="20"/>
                <w:szCs w:val="20"/>
              </w:rPr>
              <w:t xml:space="preserve"> Pharmacist</w:t>
            </w:r>
            <w:proofErr w:type="gramEnd"/>
            <w:r w:rsidR="00D31949">
              <w:rPr>
                <w:rStyle w:val="span"/>
                <w:rFonts w:ascii="Fira Sans" w:eastAsia="Fira Sans" w:hAnsi="Fira Sans" w:cs="Fira Sans"/>
                <w:b/>
                <w:bCs/>
                <w:color w:val="000000"/>
                <w:sz w:val="20"/>
                <w:szCs w:val="20"/>
              </w:rPr>
              <w:t xml:space="preserve"> (locum</w:t>
            </w:r>
            <w:proofErr w:type="gramStart"/>
            <w:r w:rsidR="00D31949">
              <w:rPr>
                <w:rStyle w:val="span"/>
                <w:rFonts w:ascii="Fira Sans" w:eastAsia="Fira Sans" w:hAnsi="Fira Sans" w:cs="Fira Sans"/>
                <w:b/>
                <w:bCs/>
                <w:color w:val="000000"/>
                <w:sz w:val="20"/>
                <w:szCs w:val="20"/>
              </w:rPr>
              <w:t>)</w:t>
            </w:r>
            <w:r>
              <w:rPr>
                <w:rStyle w:val="span"/>
                <w:rFonts w:ascii="Fira Sans" w:eastAsia="Fira Sans" w:hAnsi="Fira Sans" w:cs="Fira Sans"/>
                <w:color w:val="000000"/>
                <w:sz w:val="20"/>
                <w:szCs w:val="20"/>
              </w:rPr>
              <w:t xml:space="preserve"> ,</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 xml:space="preserve">8/2023 to present </w:t>
            </w:r>
          </w:p>
          <w:p w14:paraId="535162FD" w14:textId="76D6ECD3" w:rsidR="00E57047" w:rsidRDefault="00E57047" w:rsidP="00E57047">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Birmingham Children’s </w:t>
            </w:r>
            <w:proofErr w:type="gramStart"/>
            <w:r>
              <w:rPr>
                <w:rStyle w:val="documentcompanyname"/>
                <w:rFonts w:ascii="Fira Sans" w:eastAsia="Fira Sans" w:hAnsi="Fira Sans" w:cs="Fira Sans"/>
                <w:color w:val="000000"/>
                <w:sz w:val="20"/>
                <w:szCs w:val="20"/>
              </w:rPr>
              <w:t xml:space="preserve">Hospital </w:t>
            </w:r>
            <w:r w:rsidR="000705AD">
              <w:rPr>
                <w:rStyle w:val="documentcompanyname"/>
                <w:rFonts w:ascii="Fira Sans" w:eastAsia="Fira Sans" w:hAnsi="Fira Sans" w:cs="Fira Sans"/>
                <w:color w:val="000000"/>
                <w:sz w:val="20"/>
                <w:szCs w:val="20"/>
              </w:rPr>
              <w:t>,</w:t>
            </w:r>
            <w:proofErr w:type="gramEnd"/>
            <w:r w:rsidR="000705AD">
              <w:rPr>
                <w:rStyle w:val="documentcompanyname"/>
                <w:rFonts w:ascii="Fira Sans" w:eastAsia="Fira Sans" w:hAnsi="Fira Sans" w:cs="Fira Sans"/>
                <w:color w:val="000000"/>
                <w:sz w:val="20"/>
                <w:szCs w:val="20"/>
              </w:rPr>
              <w:t xml:space="preserve"> Birmingham</w:t>
            </w:r>
          </w:p>
          <w:p w14:paraId="7225F14E" w14:textId="23F4D9DF" w:rsidR="00DE1726" w:rsidRDefault="00DE1726" w:rsidP="00FC6C41">
            <w:pPr>
              <w:pStyle w:val="documentpaddedline"/>
              <w:numPr>
                <w:ilvl w:val="0"/>
                <w:numId w:val="19"/>
              </w:numPr>
              <w:spacing w:line="260" w:lineRule="atLeast"/>
              <w:ind w:left="284" w:hanging="284"/>
              <w:rPr>
                <w:rStyle w:val="documentleft-box"/>
                <w:rFonts w:ascii="Fira Sans" w:eastAsia="Fira Sans" w:hAnsi="Fira Sans" w:cs="Fira Sans"/>
                <w:color w:val="000000"/>
                <w:sz w:val="20"/>
                <w:szCs w:val="20"/>
              </w:rPr>
            </w:pPr>
            <w:r>
              <w:rPr>
                <w:rStyle w:val="documentleft-box"/>
                <w:rFonts w:ascii="Fira Sans" w:eastAsia="Fira Sans" w:hAnsi="Fira Sans" w:cs="Fira Sans"/>
                <w:color w:val="000000"/>
                <w:sz w:val="20"/>
                <w:szCs w:val="20"/>
              </w:rPr>
              <w:t xml:space="preserve">Improving systems and processes for electronic prescribing within </w:t>
            </w:r>
            <w:r w:rsidR="00A0029D">
              <w:rPr>
                <w:rStyle w:val="documentleft-box"/>
                <w:rFonts w:ascii="Fira Sans" w:eastAsia="Fira Sans" w:hAnsi="Fira Sans" w:cs="Fira Sans"/>
                <w:color w:val="000000"/>
                <w:sz w:val="20"/>
                <w:szCs w:val="20"/>
              </w:rPr>
              <w:t>oncology and clinical trials</w:t>
            </w:r>
            <w:r>
              <w:rPr>
                <w:rStyle w:val="documentleft-box"/>
                <w:rFonts w:ascii="Fira Sans" w:eastAsia="Fira Sans" w:hAnsi="Fira Sans" w:cs="Fira Sans"/>
                <w:color w:val="000000"/>
                <w:sz w:val="20"/>
                <w:szCs w:val="20"/>
              </w:rPr>
              <w:t>.</w:t>
            </w:r>
          </w:p>
          <w:p w14:paraId="1D9C22AB" w14:textId="2D707E45" w:rsidR="00E57047" w:rsidRPr="00E57047" w:rsidRDefault="00B003EC" w:rsidP="00FC6C41">
            <w:pPr>
              <w:pStyle w:val="documentpaddedline"/>
              <w:numPr>
                <w:ilvl w:val="0"/>
                <w:numId w:val="19"/>
              </w:numPr>
              <w:spacing w:line="260" w:lineRule="atLeast"/>
              <w:ind w:left="284" w:hanging="284"/>
              <w:rPr>
                <w:rStyle w:val="documentleft-box"/>
                <w:rFonts w:ascii="Fira Sans" w:eastAsia="Fira Sans" w:hAnsi="Fira Sans" w:cs="Fira Sans"/>
                <w:color w:val="000000"/>
                <w:sz w:val="20"/>
                <w:szCs w:val="20"/>
              </w:rPr>
            </w:pPr>
            <w:r>
              <w:rPr>
                <w:rStyle w:val="documentleft-box"/>
                <w:rFonts w:ascii="Fira Sans" w:eastAsia="Fira Sans" w:hAnsi="Fira Sans" w:cs="Fira Sans"/>
                <w:color w:val="000000"/>
                <w:sz w:val="20"/>
                <w:szCs w:val="20"/>
              </w:rPr>
              <w:t xml:space="preserve">Collaborating with oncology consultants and nurses in the </w:t>
            </w:r>
            <w:proofErr w:type="spellStart"/>
            <w:r>
              <w:rPr>
                <w:rStyle w:val="documentleft-box"/>
                <w:rFonts w:ascii="Fira Sans" w:eastAsia="Fira Sans" w:hAnsi="Fira Sans" w:cs="Fira Sans"/>
                <w:color w:val="000000"/>
                <w:sz w:val="20"/>
                <w:szCs w:val="20"/>
              </w:rPr>
              <w:t>s</w:t>
            </w:r>
            <w:r w:rsidR="00E57047" w:rsidRPr="00E57047">
              <w:rPr>
                <w:rStyle w:val="documentleft-box"/>
                <w:rFonts w:ascii="Fira Sans" w:eastAsia="Fira Sans" w:hAnsi="Fira Sans" w:cs="Fira Sans"/>
                <w:color w:val="000000"/>
                <w:sz w:val="20"/>
                <w:szCs w:val="20"/>
              </w:rPr>
              <w:t>et up</w:t>
            </w:r>
            <w:proofErr w:type="spellEnd"/>
            <w:r w:rsidR="00E57047" w:rsidRPr="00E57047">
              <w:rPr>
                <w:rStyle w:val="documentleft-box"/>
                <w:rFonts w:ascii="Fira Sans" w:eastAsia="Fira Sans" w:hAnsi="Fira Sans" w:cs="Fira Sans"/>
                <w:color w:val="000000"/>
                <w:sz w:val="20"/>
                <w:szCs w:val="20"/>
              </w:rPr>
              <w:t xml:space="preserve"> </w:t>
            </w:r>
            <w:r w:rsidR="00FC6C41" w:rsidRPr="00E57047">
              <w:rPr>
                <w:rStyle w:val="documentleft-box"/>
                <w:rFonts w:ascii="Fira Sans" w:eastAsia="Fira Sans" w:hAnsi="Fira Sans" w:cs="Fira Sans"/>
                <w:color w:val="000000"/>
                <w:sz w:val="20"/>
                <w:szCs w:val="20"/>
              </w:rPr>
              <w:t xml:space="preserve">of </w:t>
            </w:r>
            <w:r w:rsidR="001C3833">
              <w:rPr>
                <w:rStyle w:val="documentleft-box"/>
                <w:rFonts w:ascii="Fira Sans" w:eastAsia="Fira Sans" w:hAnsi="Fira Sans" w:cs="Fira Sans"/>
                <w:color w:val="000000"/>
                <w:sz w:val="20"/>
                <w:szCs w:val="20"/>
              </w:rPr>
              <w:t>oncology</w:t>
            </w:r>
            <w:r w:rsidR="001C3833" w:rsidRPr="00E57047">
              <w:rPr>
                <w:rStyle w:val="documentleft-box"/>
                <w:rFonts w:ascii="Fira Sans" w:eastAsia="Fira Sans" w:hAnsi="Fira Sans" w:cs="Fira Sans"/>
                <w:color w:val="000000"/>
                <w:sz w:val="20"/>
                <w:szCs w:val="20"/>
              </w:rPr>
              <w:t xml:space="preserve"> </w:t>
            </w:r>
            <w:proofErr w:type="gramStart"/>
            <w:r w:rsidR="001C3833" w:rsidRPr="00E57047">
              <w:rPr>
                <w:rStyle w:val="documentleft-box"/>
                <w:rFonts w:ascii="Fira Sans" w:eastAsia="Fira Sans" w:hAnsi="Fira Sans" w:cs="Fira Sans"/>
                <w:color w:val="000000"/>
                <w:sz w:val="20"/>
                <w:szCs w:val="20"/>
              </w:rPr>
              <w:t>drug</w:t>
            </w:r>
            <w:r>
              <w:rPr>
                <w:rStyle w:val="documentleft-box"/>
                <w:rFonts w:ascii="Fira Sans" w:eastAsia="Fira Sans" w:hAnsi="Fira Sans" w:cs="Fira Sans"/>
                <w:color w:val="000000"/>
                <w:sz w:val="20"/>
                <w:szCs w:val="20"/>
              </w:rPr>
              <w:t xml:space="preserve"> ,</w:t>
            </w:r>
            <w:proofErr w:type="gramEnd"/>
            <w:r w:rsidR="001C3833" w:rsidRPr="00E57047">
              <w:rPr>
                <w:rStyle w:val="documentleft-box"/>
                <w:rFonts w:ascii="Fira Sans" w:eastAsia="Fira Sans" w:hAnsi="Fira Sans" w:cs="Fira Sans"/>
                <w:color w:val="000000"/>
                <w:sz w:val="20"/>
                <w:szCs w:val="20"/>
              </w:rPr>
              <w:t xml:space="preserve"> regimen and protocol builds</w:t>
            </w:r>
            <w:r w:rsidR="001C3833">
              <w:rPr>
                <w:rStyle w:val="documentleft-box"/>
                <w:rFonts w:ascii="Fira Sans" w:eastAsia="Fira Sans" w:hAnsi="Fira Sans" w:cs="Fira Sans"/>
                <w:color w:val="000000"/>
                <w:sz w:val="20"/>
                <w:szCs w:val="20"/>
              </w:rPr>
              <w:t xml:space="preserve"> </w:t>
            </w:r>
            <w:r w:rsidR="00E57047" w:rsidRPr="00E57047">
              <w:rPr>
                <w:rStyle w:val="documentleft-box"/>
                <w:rFonts w:ascii="Fira Sans" w:eastAsia="Fira Sans" w:hAnsi="Fira Sans" w:cs="Fira Sans"/>
                <w:color w:val="000000"/>
                <w:sz w:val="20"/>
                <w:szCs w:val="20"/>
              </w:rPr>
              <w:t>on the trust electronic prescribing system (</w:t>
            </w:r>
            <w:proofErr w:type="spellStart"/>
            <w:r w:rsidR="00E57047" w:rsidRPr="00E57047">
              <w:rPr>
                <w:rStyle w:val="documentleft-box"/>
                <w:rFonts w:ascii="Fira Sans" w:eastAsia="Fira Sans" w:hAnsi="Fira Sans" w:cs="Fira Sans"/>
                <w:color w:val="000000"/>
                <w:sz w:val="20"/>
                <w:szCs w:val="20"/>
              </w:rPr>
              <w:t>Chemocare</w:t>
            </w:r>
            <w:proofErr w:type="spellEnd"/>
            <w:r w:rsidR="00E57047" w:rsidRPr="00E57047">
              <w:rPr>
                <w:rStyle w:val="documentleft-box"/>
                <w:rFonts w:ascii="Fira Sans" w:eastAsia="Fira Sans" w:hAnsi="Fira Sans" w:cs="Fira Sans"/>
                <w:color w:val="000000"/>
                <w:sz w:val="20"/>
                <w:szCs w:val="20"/>
              </w:rPr>
              <w:t>®</w:t>
            </w:r>
            <w:proofErr w:type="gramStart"/>
            <w:r w:rsidR="00E57047" w:rsidRPr="00E57047">
              <w:rPr>
                <w:rStyle w:val="documentleft-box"/>
                <w:rFonts w:ascii="Fira Sans" w:eastAsia="Fira Sans" w:hAnsi="Fira Sans" w:cs="Fira Sans"/>
                <w:color w:val="000000"/>
                <w:sz w:val="20"/>
                <w:szCs w:val="20"/>
              </w:rPr>
              <w:t xml:space="preserve">) </w:t>
            </w:r>
            <w:r w:rsidR="00FC6C41" w:rsidRPr="00E57047">
              <w:rPr>
                <w:rStyle w:val="documentleft-box"/>
                <w:rFonts w:ascii="Fira Sans" w:eastAsia="Fira Sans" w:hAnsi="Fira Sans" w:cs="Fira Sans"/>
                <w:color w:val="000000"/>
                <w:sz w:val="20"/>
                <w:szCs w:val="20"/>
              </w:rPr>
              <w:t>.</w:t>
            </w:r>
            <w:proofErr w:type="gramEnd"/>
            <w:r w:rsidR="00E57047" w:rsidRPr="00E57047">
              <w:rPr>
                <w:rStyle w:val="documentleft-box"/>
                <w:rFonts w:ascii="Fira Sans" w:eastAsia="Fira Sans" w:hAnsi="Fira Sans" w:cs="Fira Sans"/>
                <w:color w:val="000000"/>
                <w:sz w:val="20"/>
                <w:szCs w:val="20"/>
              </w:rPr>
              <w:t xml:space="preserve"> </w:t>
            </w:r>
          </w:p>
          <w:p w14:paraId="2883375D" w14:textId="13B1CA8A" w:rsidR="00E57047" w:rsidRPr="00E57047" w:rsidRDefault="001C3833" w:rsidP="00FC6C41">
            <w:pPr>
              <w:pStyle w:val="documentpaddedline"/>
              <w:numPr>
                <w:ilvl w:val="0"/>
                <w:numId w:val="19"/>
              </w:numPr>
              <w:spacing w:line="260" w:lineRule="atLeast"/>
              <w:ind w:left="284" w:hanging="284"/>
              <w:rPr>
                <w:rStyle w:val="documentleft-box"/>
                <w:rFonts w:ascii="Fira Sans" w:eastAsia="Fira Sans" w:hAnsi="Fira Sans" w:cs="Fira Sans"/>
                <w:color w:val="000000"/>
                <w:sz w:val="20"/>
                <w:szCs w:val="20"/>
              </w:rPr>
            </w:pPr>
            <w:r>
              <w:rPr>
                <w:rStyle w:val="documentleft-box"/>
                <w:rFonts w:ascii="Fira Sans" w:eastAsia="Fira Sans" w:hAnsi="Fira Sans" w:cs="Fira Sans"/>
                <w:color w:val="000000"/>
                <w:sz w:val="20"/>
                <w:szCs w:val="20"/>
              </w:rPr>
              <w:t xml:space="preserve">Clinical and technical </w:t>
            </w:r>
            <w:r w:rsidR="005E5398">
              <w:rPr>
                <w:rStyle w:val="documentleft-box"/>
                <w:rFonts w:ascii="Fira Sans" w:eastAsia="Fira Sans" w:hAnsi="Fira Sans" w:cs="Fira Sans"/>
                <w:color w:val="000000"/>
                <w:sz w:val="20"/>
                <w:szCs w:val="20"/>
              </w:rPr>
              <w:t>v</w:t>
            </w:r>
            <w:r w:rsidR="00E57047" w:rsidRPr="00E57047">
              <w:rPr>
                <w:rStyle w:val="documentleft-box"/>
                <w:rFonts w:ascii="Fira Sans" w:eastAsia="Fira Sans" w:hAnsi="Fira Sans" w:cs="Fira Sans"/>
                <w:color w:val="000000"/>
                <w:sz w:val="20"/>
                <w:szCs w:val="20"/>
              </w:rPr>
              <w:t xml:space="preserve">alidation of </w:t>
            </w:r>
            <w:proofErr w:type="spellStart"/>
            <w:r w:rsidR="00E57047">
              <w:rPr>
                <w:rStyle w:val="documentleft-box"/>
                <w:rFonts w:ascii="Fira Sans" w:eastAsia="Fira Sans" w:hAnsi="Fira Sans" w:cs="Fira Sans"/>
                <w:color w:val="000000"/>
                <w:sz w:val="20"/>
                <w:szCs w:val="20"/>
              </w:rPr>
              <w:t>C</w:t>
            </w:r>
            <w:r w:rsidR="00E57047" w:rsidRPr="00E57047">
              <w:rPr>
                <w:rStyle w:val="documentleft-box"/>
                <w:rFonts w:ascii="Fira Sans" w:eastAsia="Fira Sans" w:hAnsi="Fira Sans" w:cs="Fira Sans"/>
                <w:color w:val="000000"/>
                <w:sz w:val="20"/>
                <w:szCs w:val="20"/>
              </w:rPr>
              <w:t>hemocare</w:t>
            </w:r>
            <w:proofErr w:type="spellEnd"/>
            <w:r w:rsidR="00E57047" w:rsidRPr="00E57047">
              <w:rPr>
                <w:rStyle w:val="documentleft-box"/>
                <w:rFonts w:ascii="Fira Sans" w:eastAsia="Fira Sans" w:hAnsi="Fira Sans" w:cs="Fira Sans"/>
                <w:color w:val="000000"/>
                <w:sz w:val="20"/>
                <w:szCs w:val="20"/>
              </w:rPr>
              <w:t xml:space="preserve"> </w:t>
            </w:r>
            <w:proofErr w:type="gramStart"/>
            <w:r w:rsidR="00E57047" w:rsidRPr="00E57047">
              <w:rPr>
                <w:rStyle w:val="documentleft-box"/>
                <w:rFonts w:ascii="Fira Sans" w:eastAsia="Fira Sans" w:hAnsi="Fira Sans" w:cs="Fira Sans"/>
                <w:color w:val="000000"/>
                <w:sz w:val="20"/>
                <w:szCs w:val="20"/>
              </w:rPr>
              <w:t>builds</w:t>
            </w:r>
            <w:proofErr w:type="gramEnd"/>
            <w:r w:rsidR="00E57047" w:rsidRPr="00E57047">
              <w:rPr>
                <w:rStyle w:val="documentleft-box"/>
                <w:rFonts w:ascii="Fira Sans" w:eastAsia="Fira Sans" w:hAnsi="Fira Sans" w:cs="Fira Sans"/>
                <w:color w:val="000000"/>
                <w:sz w:val="20"/>
                <w:szCs w:val="20"/>
              </w:rPr>
              <w:t xml:space="preserve">. </w:t>
            </w:r>
          </w:p>
          <w:p w14:paraId="0F223052" w14:textId="0E93FF9A" w:rsidR="00E57047" w:rsidRPr="00FC6C41" w:rsidRDefault="00E57047" w:rsidP="00FC6C41">
            <w:pPr>
              <w:pStyle w:val="documentpaddedline"/>
              <w:numPr>
                <w:ilvl w:val="0"/>
                <w:numId w:val="19"/>
              </w:numPr>
              <w:spacing w:line="260" w:lineRule="atLeast"/>
              <w:ind w:left="284" w:hanging="284"/>
              <w:rPr>
                <w:rStyle w:val="documentleft-box"/>
                <w:rFonts w:ascii="Fira Sans" w:eastAsia="Fira Sans" w:hAnsi="Fira Sans" w:cs="Fira Sans"/>
                <w:color w:val="000000"/>
                <w:sz w:val="20"/>
                <w:szCs w:val="20"/>
              </w:rPr>
            </w:pPr>
            <w:r w:rsidRPr="00FC6C41">
              <w:rPr>
                <w:rStyle w:val="documentleft-box"/>
                <w:rFonts w:ascii="Fira Sans" w:eastAsia="Fira Sans" w:hAnsi="Fira Sans" w:cs="Fira Sans"/>
                <w:color w:val="000000"/>
                <w:sz w:val="20"/>
                <w:szCs w:val="20"/>
              </w:rPr>
              <w:t xml:space="preserve">Clinical check of supporting documents for clinical trials </w:t>
            </w:r>
          </w:p>
          <w:p w14:paraId="22958A02" w14:textId="29048F17" w:rsidR="00FC6C41" w:rsidRPr="00FC6C41" w:rsidRDefault="00FC6C41" w:rsidP="00FC6C41">
            <w:pPr>
              <w:pStyle w:val="documentpaddedline"/>
              <w:numPr>
                <w:ilvl w:val="0"/>
                <w:numId w:val="19"/>
              </w:numPr>
              <w:spacing w:line="260" w:lineRule="atLeast"/>
              <w:ind w:left="284" w:hanging="284"/>
              <w:rPr>
                <w:rStyle w:val="documentleft-box"/>
                <w:rFonts w:ascii="Fira Sans" w:eastAsia="Fira Sans" w:hAnsi="Fira Sans" w:cs="Fira Sans"/>
                <w:color w:val="000000"/>
                <w:sz w:val="20"/>
                <w:szCs w:val="20"/>
              </w:rPr>
            </w:pPr>
            <w:r w:rsidRPr="00FC6C41">
              <w:rPr>
                <w:rStyle w:val="documentleft-box"/>
                <w:rFonts w:ascii="Fira Sans" w:eastAsia="Fira Sans" w:hAnsi="Fira Sans" w:cs="Fira Sans"/>
                <w:color w:val="000000"/>
                <w:sz w:val="20"/>
                <w:szCs w:val="20"/>
              </w:rPr>
              <w:t xml:space="preserve">Participating in </w:t>
            </w:r>
            <w:r>
              <w:rPr>
                <w:rStyle w:val="documentleft-box"/>
                <w:rFonts w:ascii="Fira Sans" w:eastAsia="Fira Sans" w:hAnsi="Fira Sans" w:cs="Fira Sans"/>
                <w:color w:val="000000"/>
                <w:sz w:val="20"/>
                <w:szCs w:val="20"/>
              </w:rPr>
              <w:t xml:space="preserve">pharmacy </w:t>
            </w:r>
            <w:proofErr w:type="spellStart"/>
            <w:proofErr w:type="gramStart"/>
            <w:r w:rsidR="00B003EC">
              <w:rPr>
                <w:rStyle w:val="documentleft-box"/>
                <w:rFonts w:ascii="Fira Sans" w:eastAsia="Fira Sans" w:hAnsi="Fira Sans" w:cs="Fira Sans"/>
                <w:color w:val="000000"/>
                <w:sz w:val="20"/>
                <w:szCs w:val="20"/>
              </w:rPr>
              <w:t>C</w:t>
            </w:r>
            <w:r w:rsidR="006B219E">
              <w:rPr>
                <w:rStyle w:val="documentleft-box"/>
                <w:rFonts w:ascii="Fira Sans" w:eastAsia="Fira Sans" w:hAnsi="Fira Sans" w:cs="Fira Sans"/>
                <w:color w:val="000000"/>
                <w:sz w:val="20"/>
                <w:szCs w:val="20"/>
              </w:rPr>
              <w:t>hemocare</w:t>
            </w:r>
            <w:proofErr w:type="spellEnd"/>
            <w:r>
              <w:rPr>
                <w:rStyle w:val="documentleft-box"/>
                <w:rFonts w:ascii="Fira Sans" w:eastAsia="Fira Sans" w:hAnsi="Fira Sans" w:cs="Fira Sans"/>
                <w:color w:val="000000"/>
                <w:sz w:val="20"/>
                <w:szCs w:val="20"/>
              </w:rPr>
              <w:t xml:space="preserve"> </w:t>
            </w:r>
            <w:r w:rsidR="00B003EC">
              <w:rPr>
                <w:rStyle w:val="documentleft-box"/>
                <w:rFonts w:ascii="Fira Sans" w:eastAsia="Fira Sans" w:hAnsi="Fira Sans" w:cs="Fira Sans"/>
                <w:color w:val="000000"/>
                <w:sz w:val="20"/>
                <w:szCs w:val="20"/>
              </w:rPr>
              <w:t>,SMT</w:t>
            </w:r>
            <w:proofErr w:type="gramEnd"/>
            <w:r w:rsidR="00B003EC">
              <w:rPr>
                <w:rStyle w:val="documentleft-box"/>
                <w:rFonts w:ascii="Fira Sans" w:eastAsia="Fira Sans" w:hAnsi="Fira Sans" w:cs="Fira Sans"/>
                <w:color w:val="000000"/>
                <w:sz w:val="20"/>
                <w:szCs w:val="20"/>
              </w:rPr>
              <w:t xml:space="preserve"> </w:t>
            </w:r>
            <w:r w:rsidR="00DE36B8">
              <w:rPr>
                <w:rStyle w:val="documentleft-box"/>
                <w:rFonts w:ascii="Fira Sans" w:eastAsia="Fira Sans" w:hAnsi="Fira Sans" w:cs="Fira Sans"/>
                <w:color w:val="000000"/>
                <w:sz w:val="20"/>
                <w:szCs w:val="20"/>
              </w:rPr>
              <w:t xml:space="preserve">and research governance </w:t>
            </w:r>
            <w:r w:rsidRPr="00FC6C41">
              <w:rPr>
                <w:rStyle w:val="documentleft-box"/>
                <w:rFonts w:ascii="Fira Sans" w:eastAsia="Fira Sans" w:hAnsi="Fira Sans" w:cs="Fira Sans"/>
                <w:color w:val="000000"/>
                <w:sz w:val="20"/>
                <w:szCs w:val="20"/>
              </w:rPr>
              <w:t xml:space="preserve">meetings </w:t>
            </w:r>
            <w:r w:rsidR="00DE36B8">
              <w:rPr>
                <w:rStyle w:val="documentleft-box"/>
                <w:rFonts w:ascii="Fira Sans" w:eastAsia="Fira Sans" w:hAnsi="Fira Sans" w:cs="Fira Sans"/>
                <w:color w:val="000000"/>
                <w:sz w:val="20"/>
                <w:szCs w:val="20"/>
              </w:rPr>
              <w:t xml:space="preserve">to </w:t>
            </w:r>
            <w:r w:rsidR="007C19B9">
              <w:rPr>
                <w:rStyle w:val="documentleft-box"/>
                <w:rFonts w:ascii="Fira Sans" w:eastAsia="Fira Sans" w:hAnsi="Fira Sans" w:cs="Fira Sans"/>
                <w:color w:val="000000"/>
                <w:sz w:val="20"/>
                <w:szCs w:val="20"/>
              </w:rPr>
              <w:t>discuss strategic planning, performance monitoring and operational issues</w:t>
            </w:r>
            <w:r w:rsidR="00FB7538">
              <w:rPr>
                <w:rStyle w:val="documentleft-box"/>
                <w:rFonts w:ascii="Fira Sans" w:eastAsia="Fira Sans" w:hAnsi="Fira Sans" w:cs="Fira Sans"/>
                <w:color w:val="000000"/>
                <w:sz w:val="20"/>
                <w:szCs w:val="20"/>
              </w:rPr>
              <w:t>.</w:t>
            </w:r>
          </w:p>
          <w:p w14:paraId="07DD8AD4" w14:textId="77777777" w:rsidR="00E57047" w:rsidRPr="00FC6C41" w:rsidRDefault="00E57047">
            <w:pPr>
              <w:pStyle w:val="documentpaddedline"/>
              <w:spacing w:line="260" w:lineRule="atLeast"/>
              <w:rPr>
                <w:rStyle w:val="documenttxtBold"/>
                <w:rFonts w:ascii="Fira Sans" w:eastAsia="Fira Sans" w:hAnsi="Fira Sans" w:cs="Fira Sans"/>
                <w:b w:val="0"/>
                <w:bCs w:val="0"/>
                <w:color w:val="000000"/>
                <w:sz w:val="20"/>
                <w:szCs w:val="20"/>
              </w:rPr>
            </w:pPr>
          </w:p>
          <w:p w14:paraId="7A5A0101" w14:textId="3215C0AB" w:rsidR="00387AF9" w:rsidRDefault="00FC6C41">
            <w:pPr>
              <w:pStyle w:val="documentpaddedline"/>
              <w:spacing w:line="260" w:lineRule="atLeast"/>
              <w:rPr>
                <w:rStyle w:val="documentleft-box"/>
                <w:rFonts w:ascii="Fira Sans" w:eastAsia="Fira Sans" w:hAnsi="Fira Sans" w:cs="Fira Sans"/>
                <w:color w:val="000000"/>
                <w:sz w:val="20"/>
                <w:szCs w:val="20"/>
              </w:rPr>
            </w:pPr>
            <w:r w:rsidRPr="00FC6C41">
              <w:rPr>
                <w:rStyle w:val="span"/>
                <w:rFonts w:ascii="Fira Sans" w:eastAsia="Fira Sans" w:hAnsi="Fira Sans" w:cs="Fira Sans"/>
                <w:b/>
                <w:bCs/>
                <w:color w:val="000000"/>
                <w:sz w:val="20"/>
                <w:szCs w:val="20"/>
              </w:rPr>
              <w:t xml:space="preserve">Head of </w:t>
            </w:r>
            <w:r w:rsidR="00D31949" w:rsidRPr="00FC6C41">
              <w:rPr>
                <w:rStyle w:val="span"/>
                <w:rFonts w:ascii="Fira Sans" w:eastAsia="Fira Sans" w:hAnsi="Fira Sans" w:cs="Fira Sans"/>
                <w:b/>
                <w:bCs/>
                <w:color w:val="000000"/>
                <w:sz w:val="20"/>
                <w:szCs w:val="20"/>
              </w:rPr>
              <w:t>Pharmacy</w:t>
            </w:r>
            <w:r w:rsidR="00D31949">
              <w:rPr>
                <w:rStyle w:val="span"/>
                <w:rFonts w:ascii="Fira Sans" w:eastAsia="Fira Sans" w:hAnsi="Fira Sans" w:cs="Fira Sans"/>
                <w:color w:val="000000"/>
                <w:sz w:val="20"/>
                <w:szCs w:val="20"/>
              </w:rPr>
              <w:t>,</w:t>
            </w:r>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07/2017 to 05/2023</w:t>
            </w:r>
          </w:p>
          <w:p w14:paraId="69E57122"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HCA Healthcare UK </w:t>
            </w:r>
            <w:proofErr w:type="gramStart"/>
            <w:r>
              <w:rPr>
                <w:rStyle w:val="documentcompanyname"/>
                <w:rFonts w:ascii="Fira Sans" w:eastAsia="Fira Sans" w:hAnsi="Fira Sans" w:cs="Fira Sans"/>
                <w:color w:val="000000"/>
                <w:sz w:val="20"/>
                <w:szCs w:val="20"/>
              </w:rPr>
              <w:t>( The</w:t>
            </w:r>
            <w:proofErr w:type="gramEnd"/>
            <w:r>
              <w:rPr>
                <w:rStyle w:val="documentcompanyname"/>
                <w:rFonts w:ascii="Fira Sans" w:eastAsia="Fira Sans" w:hAnsi="Fira Sans" w:cs="Fira Sans"/>
                <w:color w:val="000000"/>
                <w:sz w:val="20"/>
                <w:szCs w:val="20"/>
              </w:rPr>
              <w:t xml:space="preserve"> Harley Street Clinic) </w:t>
            </w:r>
          </w:p>
          <w:p w14:paraId="73B3057C" w14:textId="6C479466" w:rsidR="00387AF9" w:rsidRPr="002D3CE7" w:rsidRDefault="00747B50" w:rsidP="002D3CE7">
            <w:pPr>
              <w:pStyle w:val="divdocumentulli"/>
              <w:numPr>
                <w:ilvl w:val="0"/>
                <w:numId w:val="1"/>
              </w:numPr>
              <w:spacing w:before="60" w:line="260" w:lineRule="atLeast"/>
              <w:ind w:left="200" w:hanging="192"/>
              <w:rPr>
                <w:rStyle w:val="span"/>
                <w:rFonts w:ascii="Fira Sans" w:eastAsia="Fira Sans" w:hAnsi="Fira Sans" w:cs="Fira Sans"/>
                <w:color w:val="000000"/>
                <w:sz w:val="20"/>
                <w:szCs w:val="20"/>
              </w:rPr>
            </w:pPr>
            <w:r w:rsidRPr="002D3CE7">
              <w:rPr>
                <w:rStyle w:val="span"/>
                <w:rFonts w:ascii="Fira Sans" w:eastAsia="Fira Sans" w:hAnsi="Fira Sans" w:cs="Fira Sans"/>
                <w:color w:val="000000"/>
                <w:sz w:val="20"/>
                <w:szCs w:val="20"/>
              </w:rPr>
              <w:t xml:space="preserve">Overall responsibility and management of all pharmacy services across Harley Street </w:t>
            </w:r>
            <w:proofErr w:type="gramStart"/>
            <w:r w:rsidRPr="002D3CE7">
              <w:rPr>
                <w:rStyle w:val="span"/>
                <w:rFonts w:ascii="Fira Sans" w:eastAsia="Fira Sans" w:hAnsi="Fira Sans" w:cs="Fira Sans"/>
                <w:color w:val="000000"/>
                <w:sz w:val="20"/>
                <w:szCs w:val="20"/>
              </w:rPr>
              <w:t>Clinic ,</w:t>
            </w:r>
            <w:proofErr w:type="gramEnd"/>
            <w:r w:rsidRPr="002D3CE7">
              <w:rPr>
                <w:rStyle w:val="span"/>
                <w:rFonts w:ascii="Fira Sans" w:eastAsia="Fira Sans" w:hAnsi="Fira Sans" w:cs="Fira Sans"/>
                <w:color w:val="000000"/>
                <w:sz w:val="20"/>
                <w:szCs w:val="20"/>
              </w:rPr>
              <w:t xml:space="preserve"> Devonshire Diagnostic Centre and Leaders in Oncology </w:t>
            </w:r>
            <w:proofErr w:type="gramStart"/>
            <w:r w:rsidRPr="002D3CE7">
              <w:rPr>
                <w:rStyle w:val="span"/>
                <w:rFonts w:ascii="Fira Sans" w:eastAsia="Fira Sans" w:hAnsi="Fira Sans" w:cs="Fira Sans"/>
                <w:color w:val="000000"/>
                <w:sz w:val="20"/>
                <w:szCs w:val="20"/>
              </w:rPr>
              <w:t xml:space="preserve">Care </w:t>
            </w:r>
            <w:r w:rsidR="002D3CE7" w:rsidRPr="002D3CE7">
              <w:rPr>
                <w:rStyle w:val="span"/>
                <w:rFonts w:ascii="Fira Sans" w:eastAsia="Fira Sans" w:hAnsi="Fira Sans" w:cs="Fira Sans"/>
                <w:color w:val="000000"/>
                <w:sz w:val="20"/>
                <w:szCs w:val="20"/>
              </w:rPr>
              <w:t>.</w:t>
            </w:r>
            <w:proofErr w:type="gramEnd"/>
            <w:r w:rsidR="002D3CE7" w:rsidRPr="002D3CE7">
              <w:rPr>
                <w:rStyle w:val="span"/>
                <w:rFonts w:ascii="Fira Sans" w:eastAsia="Fira Sans" w:hAnsi="Fira Sans" w:cs="Fira Sans"/>
                <w:color w:val="000000"/>
                <w:sz w:val="20"/>
                <w:szCs w:val="20"/>
              </w:rPr>
              <w:t xml:space="preserve"> </w:t>
            </w:r>
            <w:r w:rsidRPr="002D3CE7">
              <w:rPr>
                <w:rStyle w:val="span"/>
                <w:rFonts w:ascii="Fira Sans" w:eastAsia="Fira Sans" w:hAnsi="Fira Sans" w:cs="Fira Sans"/>
                <w:color w:val="000000"/>
                <w:sz w:val="20"/>
                <w:szCs w:val="20"/>
              </w:rPr>
              <w:t xml:space="preserve">This includes clinical pharmacy services across inpatient and outpatient </w:t>
            </w:r>
            <w:proofErr w:type="gramStart"/>
            <w:r w:rsidRPr="002D3CE7">
              <w:rPr>
                <w:rStyle w:val="span"/>
                <w:rFonts w:ascii="Fira Sans" w:eastAsia="Fira Sans" w:hAnsi="Fira Sans" w:cs="Fira Sans"/>
                <w:color w:val="000000"/>
                <w:sz w:val="20"/>
                <w:szCs w:val="20"/>
              </w:rPr>
              <w:t>oncology ,</w:t>
            </w:r>
            <w:proofErr w:type="gramEnd"/>
            <w:r w:rsidRPr="002D3CE7">
              <w:rPr>
                <w:rStyle w:val="span"/>
                <w:rFonts w:ascii="Fira Sans" w:eastAsia="Fira Sans" w:hAnsi="Fira Sans" w:cs="Fira Sans"/>
                <w:color w:val="000000"/>
                <w:sz w:val="20"/>
                <w:szCs w:val="20"/>
              </w:rPr>
              <w:t xml:space="preserve"> </w:t>
            </w:r>
            <w:proofErr w:type="gramStart"/>
            <w:r w:rsidRPr="002D3CE7">
              <w:rPr>
                <w:rStyle w:val="span"/>
                <w:rFonts w:ascii="Fira Sans" w:eastAsia="Fira Sans" w:hAnsi="Fira Sans" w:cs="Fira Sans"/>
                <w:color w:val="000000"/>
                <w:sz w:val="20"/>
                <w:szCs w:val="20"/>
              </w:rPr>
              <w:t>cardiology ,</w:t>
            </w:r>
            <w:proofErr w:type="gramEnd"/>
            <w:r w:rsidRPr="002D3CE7">
              <w:rPr>
                <w:rStyle w:val="span"/>
                <w:rFonts w:ascii="Fira Sans" w:eastAsia="Fira Sans" w:hAnsi="Fira Sans" w:cs="Fira Sans"/>
                <w:color w:val="000000"/>
                <w:sz w:val="20"/>
                <w:szCs w:val="20"/>
              </w:rPr>
              <w:t xml:space="preserve"> </w:t>
            </w:r>
            <w:proofErr w:type="gramStart"/>
            <w:r w:rsidRPr="002D3CE7">
              <w:rPr>
                <w:rStyle w:val="span"/>
                <w:rFonts w:ascii="Fira Sans" w:eastAsia="Fira Sans" w:hAnsi="Fira Sans" w:cs="Fira Sans"/>
                <w:color w:val="000000"/>
                <w:sz w:val="20"/>
                <w:szCs w:val="20"/>
              </w:rPr>
              <w:t>surgery ,</w:t>
            </w:r>
            <w:proofErr w:type="gramEnd"/>
            <w:r w:rsidRPr="002D3CE7">
              <w:rPr>
                <w:rStyle w:val="span"/>
                <w:rFonts w:ascii="Fira Sans" w:eastAsia="Fira Sans" w:hAnsi="Fira Sans" w:cs="Fira Sans"/>
                <w:color w:val="000000"/>
                <w:sz w:val="20"/>
                <w:szCs w:val="20"/>
              </w:rPr>
              <w:t xml:space="preserve"> </w:t>
            </w:r>
            <w:proofErr w:type="gramStart"/>
            <w:r w:rsidRPr="002D3CE7">
              <w:rPr>
                <w:rStyle w:val="span"/>
                <w:rFonts w:ascii="Fira Sans" w:eastAsia="Fira Sans" w:hAnsi="Fira Sans" w:cs="Fira Sans"/>
                <w:color w:val="000000"/>
                <w:sz w:val="20"/>
                <w:szCs w:val="20"/>
              </w:rPr>
              <w:t>ITU ,</w:t>
            </w:r>
            <w:proofErr w:type="gramEnd"/>
            <w:r w:rsidRPr="002D3CE7">
              <w:rPr>
                <w:rStyle w:val="span"/>
                <w:rFonts w:ascii="Fira Sans" w:eastAsia="Fira Sans" w:hAnsi="Fira Sans" w:cs="Fira Sans"/>
                <w:color w:val="000000"/>
                <w:sz w:val="20"/>
                <w:szCs w:val="20"/>
              </w:rPr>
              <w:t xml:space="preserve"> Neuro</w:t>
            </w:r>
            <w:r w:rsidR="00402260">
              <w:rPr>
                <w:rStyle w:val="span"/>
                <w:rFonts w:ascii="Fira Sans" w:eastAsia="Fira Sans" w:hAnsi="Fira Sans" w:cs="Fira Sans"/>
                <w:color w:val="000000"/>
                <w:sz w:val="20"/>
                <w:szCs w:val="20"/>
              </w:rPr>
              <w:t xml:space="preserve"> and PN services</w:t>
            </w:r>
            <w:r w:rsidRPr="002D3CE7">
              <w:rPr>
                <w:rStyle w:val="span"/>
                <w:rFonts w:ascii="Fira Sans" w:eastAsia="Fira Sans" w:hAnsi="Fira Sans" w:cs="Fira Sans"/>
                <w:color w:val="000000"/>
                <w:sz w:val="20"/>
                <w:szCs w:val="20"/>
              </w:rPr>
              <w:t>.</w:t>
            </w:r>
          </w:p>
          <w:p w14:paraId="35E66D71"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Overall management of aseptic services for provision of chemotherapy and two pharmacy dispensaries.</w:t>
            </w:r>
          </w:p>
          <w:p w14:paraId="64016A94"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Monitoring/encouraging medication error reporting and promoting safe, rational and effective use of drugs within pharmacy and across the </w:t>
            </w:r>
            <w:proofErr w:type="gramStart"/>
            <w:r>
              <w:rPr>
                <w:rStyle w:val="span"/>
                <w:rFonts w:ascii="Fira Sans" w:eastAsia="Fira Sans" w:hAnsi="Fira Sans" w:cs="Fira Sans"/>
                <w:color w:val="000000"/>
                <w:sz w:val="20"/>
                <w:szCs w:val="20"/>
              </w:rPr>
              <w:t>hospital .</w:t>
            </w:r>
            <w:proofErr w:type="gramEnd"/>
            <w:r>
              <w:rPr>
                <w:rStyle w:val="span"/>
                <w:rFonts w:ascii="Fira Sans" w:eastAsia="Fira Sans" w:hAnsi="Fira Sans" w:cs="Fira Sans"/>
                <w:color w:val="000000"/>
                <w:sz w:val="20"/>
                <w:szCs w:val="20"/>
              </w:rPr>
              <w:t xml:space="preserve"> Chair of Medicines Management Committee.</w:t>
            </w:r>
          </w:p>
          <w:p w14:paraId="2562AA80"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Responsible for achievements of annual revenue, cost and EBITA financial target of the Pharmacy Department. (Combined 2022 revenue budget of £13 Million across all departments)</w:t>
            </w:r>
          </w:p>
          <w:p w14:paraId="5533B835" w14:textId="6220FB40"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Ensuring the Pharmacy Department and its staff contribute fully to the Hospital's clinical governance strategy and its risk management policy and processes. The Harley Street Clinic ha</w:t>
            </w:r>
            <w:r w:rsidR="00A46613">
              <w:rPr>
                <w:rStyle w:val="span"/>
                <w:rFonts w:ascii="Fira Sans" w:eastAsia="Fira Sans" w:hAnsi="Fira Sans" w:cs="Fira Sans"/>
                <w:color w:val="000000"/>
                <w:sz w:val="20"/>
                <w:szCs w:val="20"/>
              </w:rPr>
              <w:t>d</w:t>
            </w:r>
            <w:r>
              <w:rPr>
                <w:rStyle w:val="span"/>
                <w:rFonts w:ascii="Fira Sans" w:eastAsia="Fira Sans" w:hAnsi="Fira Sans" w:cs="Fira Sans"/>
                <w:color w:val="000000"/>
                <w:sz w:val="20"/>
                <w:szCs w:val="20"/>
              </w:rPr>
              <w:t xml:space="preserve"> maintained a CQC "Excellent" rating for 8 years</w:t>
            </w:r>
            <w:r w:rsidR="00A46613">
              <w:rPr>
                <w:rStyle w:val="span"/>
                <w:rFonts w:ascii="Fira Sans" w:eastAsia="Fira Sans" w:hAnsi="Fira Sans" w:cs="Fira Sans"/>
                <w:color w:val="000000"/>
                <w:sz w:val="20"/>
                <w:szCs w:val="20"/>
              </w:rPr>
              <w:t xml:space="preserve"> during my ten</w:t>
            </w:r>
            <w:r w:rsidR="00334D8C">
              <w:rPr>
                <w:rStyle w:val="span"/>
                <w:rFonts w:ascii="Fira Sans" w:eastAsia="Fira Sans" w:hAnsi="Fira Sans" w:cs="Fira Sans"/>
                <w:color w:val="000000"/>
                <w:sz w:val="20"/>
                <w:szCs w:val="20"/>
              </w:rPr>
              <w:t>ure</w:t>
            </w:r>
            <w:r>
              <w:rPr>
                <w:rStyle w:val="span"/>
                <w:rFonts w:ascii="Fira Sans" w:eastAsia="Fira Sans" w:hAnsi="Fira Sans" w:cs="Fira Sans"/>
                <w:color w:val="000000"/>
                <w:sz w:val="20"/>
                <w:szCs w:val="20"/>
              </w:rPr>
              <w:t>.</w:t>
            </w:r>
          </w:p>
          <w:p w14:paraId="3C2E9C93"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Setting an annual pharmacy department strategy that </w:t>
            </w:r>
            <w:proofErr w:type="gramStart"/>
            <w:r>
              <w:rPr>
                <w:rStyle w:val="span"/>
                <w:rFonts w:ascii="Fira Sans" w:eastAsia="Fira Sans" w:hAnsi="Fira Sans" w:cs="Fira Sans"/>
                <w:color w:val="000000"/>
                <w:sz w:val="20"/>
                <w:szCs w:val="20"/>
              </w:rPr>
              <w:t>feeds into</w:t>
            </w:r>
            <w:proofErr w:type="gramEnd"/>
            <w:r>
              <w:rPr>
                <w:rStyle w:val="span"/>
                <w:rFonts w:ascii="Fira Sans" w:eastAsia="Fira Sans" w:hAnsi="Fira Sans" w:cs="Fira Sans"/>
                <w:color w:val="000000"/>
                <w:sz w:val="20"/>
                <w:szCs w:val="20"/>
              </w:rPr>
              <w:t xml:space="preserve"> the hospital and corporate objectives.</w:t>
            </w:r>
          </w:p>
          <w:p w14:paraId="63398CA4" w14:textId="31A2FFF3"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The recruitment, retention and development of clinical and technical staff within the Pharmacy Department</w:t>
            </w:r>
            <w:r w:rsidR="00FA5D23">
              <w:rPr>
                <w:rStyle w:val="span"/>
                <w:rFonts w:ascii="Fira Sans" w:eastAsia="Fira Sans" w:hAnsi="Fira Sans" w:cs="Fira Sans"/>
                <w:color w:val="000000"/>
                <w:sz w:val="20"/>
                <w:szCs w:val="20"/>
              </w:rPr>
              <w:t>. Responsible for staff objective se</w:t>
            </w:r>
            <w:r w:rsidR="00DB37EC">
              <w:rPr>
                <w:rStyle w:val="span"/>
                <w:rFonts w:ascii="Fira Sans" w:eastAsia="Fira Sans" w:hAnsi="Fira Sans" w:cs="Fira Sans"/>
                <w:color w:val="000000"/>
                <w:sz w:val="20"/>
                <w:szCs w:val="20"/>
              </w:rPr>
              <w:t xml:space="preserve">ttings, bi-annual appraisals and identifying and supporting training needs </w:t>
            </w:r>
          </w:p>
          <w:p w14:paraId="539E2058" w14:textId="77777777" w:rsidR="00FB4DDA" w:rsidRDefault="00FB4DDA" w:rsidP="00FB4DDA">
            <w:pPr>
              <w:pStyle w:val="divdocumentulli"/>
              <w:spacing w:line="260" w:lineRule="atLeast"/>
              <w:ind w:left="200"/>
              <w:rPr>
                <w:rStyle w:val="span"/>
                <w:rFonts w:ascii="Fira Sans" w:eastAsia="Fira Sans" w:hAnsi="Fira Sans" w:cs="Fira Sans"/>
                <w:color w:val="000000"/>
                <w:sz w:val="20"/>
                <w:szCs w:val="20"/>
              </w:rPr>
            </w:pPr>
          </w:p>
          <w:p w14:paraId="31D5563B"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Participating in a variety of pharmacy manager meetings to improve quality and operational efficiencies across all HCA sites.</w:t>
            </w:r>
          </w:p>
          <w:p w14:paraId="6059E96D"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Responsible for the efficient purchasing and inventory management of medication across pharmacy and all wards/treatment areas.</w:t>
            </w:r>
          </w:p>
          <w:p w14:paraId="745CEC30"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Successful completion of project for design and relocation of a new pharmacy dispensary in 81 Harley Street as well as Chiswick.</w:t>
            </w:r>
          </w:p>
          <w:p w14:paraId="2BDDD55D" w14:textId="77777777"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Maximised pharmacy teams' productivity through strategic staff planning.</w:t>
            </w:r>
          </w:p>
          <w:p w14:paraId="784F2839" w14:textId="2A6ED7A6"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Implemented automated pharmacy s</w:t>
            </w:r>
            <w:r w:rsidR="009F3FBD">
              <w:rPr>
                <w:rStyle w:val="span"/>
                <w:rFonts w:ascii="Fira Sans" w:eastAsia="Fira Sans" w:hAnsi="Fira Sans" w:cs="Fira Sans"/>
                <w:color w:val="000000"/>
                <w:sz w:val="20"/>
                <w:szCs w:val="20"/>
              </w:rPr>
              <w:t>ystem</w:t>
            </w:r>
            <w:r>
              <w:rPr>
                <w:rStyle w:val="span"/>
                <w:rFonts w:ascii="Fira Sans" w:eastAsia="Fira Sans" w:hAnsi="Fira Sans" w:cs="Fira Sans"/>
                <w:color w:val="000000"/>
                <w:sz w:val="20"/>
                <w:szCs w:val="20"/>
              </w:rPr>
              <w:t xml:space="preserve"> (omnicell) for improved cost-efficiency.</w:t>
            </w:r>
          </w:p>
          <w:p w14:paraId="0FC711F0" w14:textId="12C417EA" w:rsidR="00387AF9" w:rsidRDefault="00747B50">
            <w:pPr>
              <w:pStyle w:val="divdocumentulli"/>
              <w:numPr>
                <w:ilvl w:val="0"/>
                <w:numId w:val="1"/>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Participation in </w:t>
            </w:r>
            <w:proofErr w:type="gramStart"/>
            <w:r>
              <w:rPr>
                <w:rStyle w:val="span"/>
                <w:rFonts w:ascii="Fira Sans" w:eastAsia="Fira Sans" w:hAnsi="Fira Sans" w:cs="Fira Sans"/>
                <w:color w:val="000000"/>
                <w:sz w:val="20"/>
                <w:szCs w:val="20"/>
              </w:rPr>
              <w:t>a</w:t>
            </w:r>
            <w:r w:rsidR="00FC6C41">
              <w:rPr>
                <w:rStyle w:val="span"/>
                <w:rFonts w:ascii="Fira Sans" w:eastAsia="Fira Sans" w:hAnsi="Fira Sans" w:cs="Fira Sans"/>
                <w:color w:val="000000"/>
                <w:sz w:val="20"/>
                <w:szCs w:val="20"/>
              </w:rPr>
              <w:t xml:space="preserve">ll </w:t>
            </w:r>
            <w:r>
              <w:rPr>
                <w:rStyle w:val="span"/>
                <w:rFonts w:ascii="Fira Sans" w:eastAsia="Fira Sans" w:hAnsi="Fira Sans" w:cs="Fira Sans"/>
                <w:color w:val="000000"/>
                <w:sz w:val="20"/>
                <w:szCs w:val="20"/>
              </w:rPr>
              <w:t xml:space="preserve"> HOD</w:t>
            </w:r>
            <w:proofErr w:type="gramEnd"/>
            <w:r>
              <w:rPr>
                <w:rStyle w:val="span"/>
                <w:rFonts w:ascii="Fira Sans" w:eastAsia="Fira Sans" w:hAnsi="Fira Sans" w:cs="Fira Sans"/>
                <w:color w:val="000000"/>
                <w:sz w:val="20"/>
                <w:szCs w:val="20"/>
              </w:rPr>
              <w:t xml:space="preserve"> </w:t>
            </w:r>
            <w:proofErr w:type="gramStart"/>
            <w:r>
              <w:rPr>
                <w:rStyle w:val="span"/>
                <w:rFonts w:ascii="Fira Sans" w:eastAsia="Fira Sans" w:hAnsi="Fira Sans" w:cs="Fira Sans"/>
                <w:color w:val="000000"/>
                <w:sz w:val="20"/>
                <w:szCs w:val="20"/>
              </w:rPr>
              <w:t>meetings ,</w:t>
            </w:r>
            <w:proofErr w:type="gramEnd"/>
            <w:r>
              <w:rPr>
                <w:rStyle w:val="span"/>
                <w:rFonts w:ascii="Fira Sans" w:eastAsia="Fira Sans" w:hAnsi="Fira Sans" w:cs="Fira Sans"/>
                <w:color w:val="000000"/>
                <w:sz w:val="20"/>
                <w:szCs w:val="20"/>
              </w:rPr>
              <w:t xml:space="preserve"> including medical </w:t>
            </w:r>
            <w:proofErr w:type="gramStart"/>
            <w:r>
              <w:rPr>
                <w:rStyle w:val="span"/>
                <w:rFonts w:ascii="Fira Sans" w:eastAsia="Fira Sans" w:hAnsi="Fira Sans" w:cs="Fira Sans"/>
                <w:color w:val="000000"/>
                <w:sz w:val="20"/>
                <w:szCs w:val="20"/>
              </w:rPr>
              <w:t>governance .</w:t>
            </w:r>
            <w:proofErr w:type="gramEnd"/>
          </w:p>
          <w:p w14:paraId="6307E825"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Lead Oncology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02/2012 to 07/2017</w:t>
            </w:r>
          </w:p>
          <w:p w14:paraId="4161C9FA"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HCA Healthcare UK </w:t>
            </w:r>
            <w:proofErr w:type="gramStart"/>
            <w:r>
              <w:rPr>
                <w:rStyle w:val="documentcompanyname"/>
                <w:rFonts w:ascii="Fira Sans" w:eastAsia="Fira Sans" w:hAnsi="Fira Sans" w:cs="Fira Sans"/>
                <w:color w:val="000000"/>
                <w:sz w:val="20"/>
                <w:szCs w:val="20"/>
              </w:rPr>
              <w:t>( The</w:t>
            </w:r>
            <w:proofErr w:type="gramEnd"/>
            <w:r>
              <w:rPr>
                <w:rStyle w:val="documentcompanyname"/>
                <w:rFonts w:ascii="Fira Sans" w:eastAsia="Fira Sans" w:hAnsi="Fira Sans" w:cs="Fira Sans"/>
                <w:color w:val="000000"/>
                <w:sz w:val="20"/>
                <w:szCs w:val="20"/>
              </w:rPr>
              <w:t xml:space="preserve"> Harley Street Clinic) </w:t>
            </w:r>
            <w:r>
              <w:rPr>
                <w:rStyle w:val="span"/>
                <w:rFonts w:ascii="Fira Sans" w:eastAsia="Fira Sans" w:hAnsi="Fira Sans" w:cs="Fira Sans"/>
                <w:b/>
                <w:bCs/>
                <w:color w:val="000000"/>
                <w:sz w:val="20"/>
                <w:szCs w:val="20"/>
              </w:rPr>
              <w:t xml:space="preserve">- London </w:t>
            </w:r>
          </w:p>
          <w:p w14:paraId="5F8E634B" w14:textId="77777777" w:rsidR="00387AF9" w:rsidRDefault="00747B50">
            <w:pPr>
              <w:pStyle w:val="divdocumentulli"/>
              <w:numPr>
                <w:ilvl w:val="0"/>
                <w:numId w:val="2"/>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Lead for adult/paediatric inpatient and outpatient oncology pharmacy services. Included ward-based clinical cover.</w:t>
            </w:r>
          </w:p>
          <w:p w14:paraId="74842E87"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Responsible for running a smooth and efficient GMP aseptic preparation service to 10 HCA wards across 6 </w:t>
            </w:r>
            <w:proofErr w:type="gramStart"/>
            <w:r>
              <w:rPr>
                <w:rStyle w:val="span"/>
                <w:rFonts w:ascii="Fira Sans" w:eastAsia="Fira Sans" w:hAnsi="Fira Sans" w:cs="Fira Sans"/>
                <w:color w:val="000000"/>
                <w:sz w:val="20"/>
                <w:szCs w:val="20"/>
              </w:rPr>
              <w:t>sites .</w:t>
            </w:r>
            <w:proofErr w:type="gramEnd"/>
          </w:p>
          <w:p w14:paraId="0DF9DBAB"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Leading role in project for design and construction of a bespoke production/aseptic unit to </w:t>
            </w:r>
            <w:proofErr w:type="gramStart"/>
            <w:r>
              <w:rPr>
                <w:rStyle w:val="span"/>
                <w:rFonts w:ascii="Fira Sans" w:eastAsia="Fira Sans" w:hAnsi="Fira Sans" w:cs="Fira Sans"/>
                <w:color w:val="000000"/>
                <w:sz w:val="20"/>
                <w:szCs w:val="20"/>
              </w:rPr>
              <w:t>GMP .</w:t>
            </w:r>
            <w:proofErr w:type="gramEnd"/>
          </w:p>
          <w:p w14:paraId="456CF4E1"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Key role in merger of chemotherapy day unit in 81 Harley street to LOC systems and processes</w:t>
            </w:r>
          </w:p>
          <w:p w14:paraId="7FFB39B2"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Responsible pharmacist for developing the framework for a new pharmacy clinical trial service, as well as ongoing clinical trial set up and maintenance to GCP and GMP standard.</w:t>
            </w:r>
          </w:p>
          <w:p w14:paraId="63E15953" w14:textId="3442CB9B"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Management of oncology/ production unit </w:t>
            </w:r>
            <w:proofErr w:type="gramStart"/>
            <w:r>
              <w:rPr>
                <w:rStyle w:val="span"/>
                <w:rFonts w:ascii="Fira Sans" w:eastAsia="Fira Sans" w:hAnsi="Fira Sans" w:cs="Fira Sans"/>
                <w:color w:val="000000"/>
                <w:sz w:val="20"/>
                <w:szCs w:val="20"/>
              </w:rPr>
              <w:t>staff ,</w:t>
            </w:r>
            <w:proofErr w:type="gramEnd"/>
            <w:r>
              <w:rPr>
                <w:rStyle w:val="span"/>
                <w:rFonts w:ascii="Fira Sans" w:eastAsia="Fira Sans" w:hAnsi="Fira Sans" w:cs="Fira Sans"/>
                <w:color w:val="000000"/>
                <w:sz w:val="20"/>
                <w:szCs w:val="20"/>
              </w:rPr>
              <w:t xml:space="preserve"> including recruitment, development plans, appraisals and </w:t>
            </w:r>
            <w:proofErr w:type="gramStart"/>
            <w:r>
              <w:rPr>
                <w:rStyle w:val="span"/>
                <w:rFonts w:ascii="Fira Sans" w:eastAsia="Fira Sans" w:hAnsi="Fira Sans" w:cs="Fira Sans"/>
                <w:color w:val="000000"/>
                <w:sz w:val="20"/>
                <w:szCs w:val="20"/>
              </w:rPr>
              <w:t>training .</w:t>
            </w:r>
            <w:proofErr w:type="gramEnd"/>
          </w:p>
          <w:p w14:paraId="572CA223"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proofErr w:type="gramStart"/>
            <w:r>
              <w:rPr>
                <w:rStyle w:val="span"/>
                <w:rFonts w:ascii="Fira Sans" w:eastAsia="Fira Sans" w:hAnsi="Fira Sans" w:cs="Fira Sans"/>
                <w:color w:val="000000"/>
                <w:sz w:val="20"/>
                <w:szCs w:val="20"/>
              </w:rPr>
              <w:t>Developed ,</w:t>
            </w:r>
            <w:proofErr w:type="gramEnd"/>
            <w:r>
              <w:rPr>
                <w:rStyle w:val="span"/>
                <w:rFonts w:ascii="Fira Sans" w:eastAsia="Fira Sans" w:hAnsi="Fira Sans" w:cs="Fira Sans"/>
                <w:color w:val="000000"/>
                <w:sz w:val="20"/>
                <w:szCs w:val="20"/>
              </w:rPr>
              <w:t xml:space="preserve"> implemented and maintained </w:t>
            </w:r>
            <w:proofErr w:type="gramStart"/>
            <w:r>
              <w:rPr>
                <w:rStyle w:val="span"/>
                <w:rFonts w:ascii="Fira Sans" w:eastAsia="Fira Sans" w:hAnsi="Fira Sans" w:cs="Fira Sans"/>
                <w:color w:val="000000"/>
                <w:sz w:val="20"/>
                <w:szCs w:val="20"/>
              </w:rPr>
              <w:t>policies ,procedures</w:t>
            </w:r>
            <w:proofErr w:type="gramEnd"/>
            <w:r>
              <w:rPr>
                <w:rStyle w:val="span"/>
                <w:rFonts w:ascii="Fira Sans" w:eastAsia="Fira Sans" w:hAnsi="Fira Sans" w:cs="Fira Sans"/>
                <w:color w:val="000000"/>
                <w:sz w:val="20"/>
                <w:szCs w:val="20"/>
              </w:rPr>
              <w:t xml:space="preserve"> and clinical guidelines for use within pharmacy and other oncology areas.</w:t>
            </w:r>
          </w:p>
          <w:p w14:paraId="66550283"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Assisted in the introduction and implementation of complex new </w:t>
            </w:r>
            <w:proofErr w:type="gramStart"/>
            <w:r>
              <w:rPr>
                <w:rStyle w:val="span"/>
                <w:rFonts w:ascii="Fira Sans" w:eastAsia="Fira Sans" w:hAnsi="Fira Sans" w:cs="Fira Sans"/>
                <w:color w:val="000000"/>
                <w:sz w:val="20"/>
                <w:szCs w:val="20"/>
              </w:rPr>
              <w:t>services ,</w:t>
            </w:r>
            <w:proofErr w:type="gramEnd"/>
            <w:r>
              <w:rPr>
                <w:rStyle w:val="span"/>
                <w:rFonts w:ascii="Fira Sans" w:eastAsia="Fira Sans" w:hAnsi="Fira Sans" w:cs="Fira Sans"/>
                <w:color w:val="000000"/>
                <w:sz w:val="20"/>
                <w:szCs w:val="20"/>
              </w:rPr>
              <w:t xml:space="preserve"> including </w:t>
            </w:r>
            <w:proofErr w:type="gramStart"/>
            <w:r>
              <w:rPr>
                <w:rStyle w:val="span"/>
                <w:rFonts w:ascii="Fira Sans" w:eastAsia="Fira Sans" w:hAnsi="Fira Sans" w:cs="Fira Sans"/>
                <w:color w:val="000000"/>
                <w:sz w:val="20"/>
                <w:szCs w:val="20"/>
              </w:rPr>
              <w:t>HIPEC ,</w:t>
            </w:r>
            <w:proofErr w:type="gramEnd"/>
            <w:r>
              <w:rPr>
                <w:rStyle w:val="span"/>
                <w:rFonts w:ascii="Fira Sans" w:eastAsia="Fira Sans" w:hAnsi="Fira Sans" w:cs="Fira Sans"/>
                <w:color w:val="000000"/>
                <w:sz w:val="20"/>
                <w:szCs w:val="20"/>
              </w:rPr>
              <w:t xml:space="preserve"> Chemosaturatation and paediatric immunotherapy with </w:t>
            </w:r>
            <w:proofErr w:type="gramStart"/>
            <w:r>
              <w:rPr>
                <w:rStyle w:val="span"/>
                <w:rFonts w:ascii="Fira Sans" w:eastAsia="Fira Sans" w:hAnsi="Fira Sans" w:cs="Fira Sans"/>
                <w:color w:val="000000"/>
                <w:sz w:val="20"/>
                <w:szCs w:val="20"/>
              </w:rPr>
              <w:t>advice ,</w:t>
            </w:r>
            <w:proofErr w:type="gramEnd"/>
            <w:r>
              <w:rPr>
                <w:rStyle w:val="span"/>
                <w:rFonts w:ascii="Fira Sans" w:eastAsia="Fira Sans" w:hAnsi="Fira Sans" w:cs="Fira Sans"/>
                <w:color w:val="000000"/>
                <w:sz w:val="20"/>
                <w:szCs w:val="20"/>
              </w:rPr>
              <w:t xml:space="preserve"> supported by guidelines and procedures.</w:t>
            </w:r>
          </w:p>
          <w:p w14:paraId="664E47B6"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Designing and validation of new paediatric chemotherapy regimens.</w:t>
            </w:r>
          </w:p>
          <w:p w14:paraId="6421EF13"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Working with corporate purchasing team to provide advice of most appropriate generic/biosimilar oncology drugs to procure to reduce costs without impacting on revenue or quality.</w:t>
            </w:r>
          </w:p>
          <w:p w14:paraId="04DDA391"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Training, accreditation and mentoring of high-performing oncology and production staff.</w:t>
            </w:r>
          </w:p>
          <w:p w14:paraId="45D8A839"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Managing a patient-focused ward clinical ward pharmacy service to all oncology </w:t>
            </w:r>
            <w:proofErr w:type="gramStart"/>
            <w:r>
              <w:rPr>
                <w:rStyle w:val="span"/>
                <w:rFonts w:ascii="Fira Sans" w:eastAsia="Fira Sans" w:hAnsi="Fira Sans" w:cs="Fira Sans"/>
                <w:color w:val="000000"/>
                <w:sz w:val="20"/>
                <w:szCs w:val="20"/>
              </w:rPr>
              <w:t>areas ,</w:t>
            </w:r>
            <w:proofErr w:type="gramEnd"/>
            <w:r>
              <w:rPr>
                <w:rStyle w:val="span"/>
                <w:rFonts w:ascii="Fira Sans" w:eastAsia="Fira Sans" w:hAnsi="Fira Sans" w:cs="Fira Sans"/>
                <w:color w:val="000000"/>
                <w:sz w:val="20"/>
                <w:szCs w:val="20"/>
              </w:rPr>
              <w:t xml:space="preserve"> </w:t>
            </w:r>
            <w:proofErr w:type="gramStart"/>
            <w:r>
              <w:rPr>
                <w:rStyle w:val="span"/>
                <w:rFonts w:ascii="Fira Sans" w:eastAsia="Fira Sans" w:hAnsi="Fira Sans" w:cs="Fira Sans"/>
                <w:color w:val="000000"/>
                <w:sz w:val="20"/>
                <w:szCs w:val="20"/>
              </w:rPr>
              <w:t>Including</w:t>
            </w:r>
            <w:proofErr w:type="gramEnd"/>
            <w:r>
              <w:rPr>
                <w:rStyle w:val="span"/>
                <w:rFonts w:ascii="Fira Sans" w:eastAsia="Fira Sans" w:hAnsi="Fira Sans" w:cs="Fira Sans"/>
                <w:color w:val="000000"/>
                <w:sz w:val="20"/>
                <w:szCs w:val="20"/>
              </w:rPr>
              <w:t xml:space="preserve"> oncology day unit, paediatric and inpatient wards when required.</w:t>
            </w:r>
          </w:p>
          <w:p w14:paraId="433BF903" w14:textId="77777777" w:rsidR="00387AF9" w:rsidRDefault="00747B50">
            <w:pPr>
              <w:pStyle w:val="divdocumentulli"/>
              <w:numPr>
                <w:ilvl w:val="0"/>
                <w:numId w:val="2"/>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Participating in and contributing to the committees including Medicines Management Committee and MDT's.</w:t>
            </w:r>
          </w:p>
          <w:p w14:paraId="6ECCC5AC"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Senior Oncology Pharmacist (Bank</w:t>
            </w:r>
            <w:proofErr w:type="gramStart"/>
            <w:r>
              <w:rPr>
                <w:rStyle w:val="documenttxtBold"/>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02/2009 to 02/2012</w:t>
            </w:r>
          </w:p>
          <w:p w14:paraId="40C852AB"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HCA Healthcare UK </w:t>
            </w:r>
            <w:proofErr w:type="gramStart"/>
            <w:r>
              <w:rPr>
                <w:rStyle w:val="documentcompanyname"/>
                <w:rFonts w:ascii="Fira Sans" w:eastAsia="Fira Sans" w:hAnsi="Fira Sans" w:cs="Fira Sans"/>
                <w:color w:val="000000"/>
                <w:sz w:val="20"/>
                <w:szCs w:val="20"/>
              </w:rPr>
              <w:t>( The</w:t>
            </w:r>
            <w:proofErr w:type="gramEnd"/>
            <w:r>
              <w:rPr>
                <w:rStyle w:val="documentcompanyname"/>
                <w:rFonts w:ascii="Fira Sans" w:eastAsia="Fira Sans" w:hAnsi="Fira Sans" w:cs="Fira Sans"/>
                <w:color w:val="000000"/>
                <w:sz w:val="20"/>
                <w:szCs w:val="20"/>
              </w:rPr>
              <w:t xml:space="preserve"> Harley Street Clinic) </w:t>
            </w:r>
            <w:r>
              <w:rPr>
                <w:rStyle w:val="span"/>
                <w:rFonts w:ascii="Fira Sans" w:eastAsia="Fira Sans" w:hAnsi="Fira Sans" w:cs="Fira Sans"/>
                <w:b/>
                <w:bCs/>
                <w:color w:val="000000"/>
                <w:sz w:val="20"/>
                <w:szCs w:val="20"/>
              </w:rPr>
              <w:t>- London, london</w:t>
            </w:r>
          </w:p>
          <w:p w14:paraId="60183546" w14:textId="77777777" w:rsidR="00387AF9" w:rsidRDefault="00747B50">
            <w:pPr>
              <w:pStyle w:val="divdocumentulli"/>
              <w:numPr>
                <w:ilvl w:val="0"/>
                <w:numId w:val="3"/>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Initially tasked with service review and improvement of oncology and aseptic </w:t>
            </w:r>
            <w:proofErr w:type="gramStart"/>
            <w:r>
              <w:rPr>
                <w:rStyle w:val="span"/>
                <w:rFonts w:ascii="Fira Sans" w:eastAsia="Fira Sans" w:hAnsi="Fira Sans" w:cs="Fira Sans"/>
                <w:color w:val="000000"/>
                <w:sz w:val="20"/>
                <w:szCs w:val="20"/>
              </w:rPr>
              <w:t>services.Involved</w:t>
            </w:r>
            <w:proofErr w:type="gramEnd"/>
            <w:r>
              <w:rPr>
                <w:rStyle w:val="span"/>
                <w:rFonts w:ascii="Fira Sans" w:eastAsia="Fira Sans" w:hAnsi="Fira Sans" w:cs="Fira Sans"/>
                <w:color w:val="000000"/>
                <w:sz w:val="20"/>
                <w:szCs w:val="20"/>
              </w:rPr>
              <w:t xml:space="preserve"> in </w:t>
            </w:r>
            <w:proofErr w:type="gramStart"/>
            <w:r>
              <w:rPr>
                <w:rStyle w:val="span"/>
                <w:rFonts w:ascii="Fira Sans" w:eastAsia="Fira Sans" w:hAnsi="Fira Sans" w:cs="Fira Sans"/>
                <w:color w:val="000000"/>
                <w:sz w:val="20"/>
                <w:szCs w:val="20"/>
              </w:rPr>
              <w:t>pathway ,</w:t>
            </w:r>
            <w:proofErr w:type="gramEnd"/>
            <w:r>
              <w:rPr>
                <w:rStyle w:val="span"/>
                <w:rFonts w:ascii="Fira Sans" w:eastAsia="Fira Sans" w:hAnsi="Fira Sans" w:cs="Fira Sans"/>
                <w:color w:val="000000"/>
                <w:sz w:val="20"/>
                <w:szCs w:val="20"/>
              </w:rPr>
              <w:t xml:space="preserve"> policy and service </w:t>
            </w:r>
            <w:proofErr w:type="gramStart"/>
            <w:r>
              <w:rPr>
                <w:rStyle w:val="span"/>
                <w:rFonts w:ascii="Fira Sans" w:eastAsia="Fira Sans" w:hAnsi="Fira Sans" w:cs="Fira Sans"/>
                <w:color w:val="000000"/>
                <w:sz w:val="20"/>
                <w:szCs w:val="20"/>
              </w:rPr>
              <w:t>changes .</w:t>
            </w:r>
            <w:proofErr w:type="gramEnd"/>
          </w:p>
          <w:p w14:paraId="47AF7474" w14:textId="2DF35947" w:rsidR="00387AF9" w:rsidRPr="00B83E44" w:rsidRDefault="00747B50" w:rsidP="00B83E44">
            <w:pPr>
              <w:pStyle w:val="divdocumentulli"/>
              <w:numPr>
                <w:ilvl w:val="0"/>
                <w:numId w:val="3"/>
              </w:numPr>
              <w:spacing w:line="260" w:lineRule="atLeast"/>
              <w:ind w:left="200" w:hanging="192"/>
              <w:rPr>
                <w:rStyle w:val="span"/>
                <w:rFonts w:ascii="Fira Sans" w:eastAsia="Fira Sans" w:hAnsi="Fira Sans" w:cs="Fira Sans"/>
                <w:color w:val="000000"/>
                <w:sz w:val="20"/>
                <w:szCs w:val="20"/>
              </w:rPr>
            </w:pPr>
            <w:r w:rsidRPr="00B83E44">
              <w:rPr>
                <w:rStyle w:val="span"/>
                <w:rFonts w:ascii="Fira Sans" w:eastAsia="Fira Sans" w:hAnsi="Fira Sans" w:cs="Fira Sans"/>
                <w:color w:val="000000"/>
                <w:sz w:val="20"/>
                <w:szCs w:val="20"/>
              </w:rPr>
              <w:t xml:space="preserve">Acting Lead Oncology Pharmacist /Aseptic Unit </w:t>
            </w:r>
            <w:proofErr w:type="gramStart"/>
            <w:r w:rsidRPr="00B83E44">
              <w:rPr>
                <w:rStyle w:val="span"/>
                <w:rFonts w:ascii="Fira Sans" w:eastAsia="Fira Sans" w:hAnsi="Fira Sans" w:cs="Fira Sans"/>
                <w:color w:val="000000"/>
                <w:sz w:val="20"/>
                <w:szCs w:val="20"/>
              </w:rPr>
              <w:t>Manager .</w:t>
            </w:r>
            <w:proofErr w:type="gramEnd"/>
            <w:r w:rsidRPr="00B83E44">
              <w:rPr>
                <w:rStyle w:val="span"/>
                <w:rFonts w:ascii="Fira Sans" w:eastAsia="Fira Sans" w:hAnsi="Fira Sans" w:cs="Fira Sans"/>
                <w:color w:val="000000"/>
                <w:sz w:val="20"/>
                <w:szCs w:val="20"/>
              </w:rPr>
              <w:t xml:space="preserve"> Responsible for adult and paediatric inpatient and outpatient services as well as Aseptic services.</w:t>
            </w:r>
            <w:r w:rsidR="00B83E44" w:rsidRPr="00B83E44">
              <w:rPr>
                <w:rStyle w:val="span"/>
                <w:rFonts w:ascii="Fira Sans" w:eastAsia="Fira Sans" w:hAnsi="Fira Sans" w:cs="Fira Sans"/>
                <w:color w:val="000000"/>
                <w:sz w:val="20"/>
                <w:szCs w:val="20"/>
              </w:rPr>
              <w:t xml:space="preserve"> </w:t>
            </w:r>
            <w:r w:rsidRPr="00B83E44">
              <w:rPr>
                <w:rStyle w:val="span"/>
                <w:rFonts w:ascii="Fira Sans" w:eastAsia="Fira Sans" w:hAnsi="Fira Sans" w:cs="Fira Sans"/>
                <w:color w:val="000000"/>
                <w:sz w:val="20"/>
                <w:szCs w:val="20"/>
              </w:rPr>
              <w:t>Acting deputy to Pharmacy Manager for all pharmacy services.</w:t>
            </w:r>
          </w:p>
          <w:p w14:paraId="311357AA" w14:textId="77777777" w:rsidR="00387AF9" w:rsidRDefault="00747B50">
            <w:pPr>
              <w:pStyle w:val="divdocumentulli"/>
              <w:numPr>
                <w:ilvl w:val="0"/>
                <w:numId w:val="3"/>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Provided daily clinical ward cover to all oncology </w:t>
            </w:r>
            <w:proofErr w:type="gramStart"/>
            <w:r>
              <w:rPr>
                <w:rStyle w:val="span"/>
                <w:rFonts w:ascii="Fira Sans" w:eastAsia="Fira Sans" w:hAnsi="Fira Sans" w:cs="Fira Sans"/>
                <w:color w:val="000000"/>
                <w:sz w:val="20"/>
                <w:szCs w:val="20"/>
              </w:rPr>
              <w:t>departments .</w:t>
            </w:r>
            <w:proofErr w:type="gramEnd"/>
          </w:p>
          <w:p w14:paraId="5EA44E15" w14:textId="77777777" w:rsidR="00387AF9" w:rsidRDefault="00747B50">
            <w:pPr>
              <w:pStyle w:val="divdocumentulli"/>
              <w:numPr>
                <w:ilvl w:val="0"/>
                <w:numId w:val="3"/>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Responsible for smooth running of Aseptic </w:t>
            </w:r>
            <w:proofErr w:type="gramStart"/>
            <w:r>
              <w:rPr>
                <w:rStyle w:val="span"/>
                <w:rFonts w:ascii="Fira Sans" w:eastAsia="Fira Sans" w:hAnsi="Fira Sans" w:cs="Fira Sans"/>
                <w:color w:val="000000"/>
                <w:sz w:val="20"/>
                <w:szCs w:val="20"/>
              </w:rPr>
              <w:t>services .</w:t>
            </w:r>
            <w:proofErr w:type="gramEnd"/>
            <w:r>
              <w:rPr>
                <w:rStyle w:val="span"/>
                <w:rFonts w:ascii="Fira Sans" w:eastAsia="Fira Sans" w:hAnsi="Fira Sans" w:cs="Fira Sans"/>
                <w:color w:val="000000"/>
                <w:sz w:val="20"/>
                <w:szCs w:val="20"/>
              </w:rPr>
              <w:t xml:space="preserve"> Included SOP </w:t>
            </w:r>
            <w:proofErr w:type="gramStart"/>
            <w:r>
              <w:rPr>
                <w:rStyle w:val="span"/>
                <w:rFonts w:ascii="Fira Sans" w:eastAsia="Fira Sans" w:hAnsi="Fira Sans" w:cs="Fira Sans"/>
                <w:color w:val="000000"/>
                <w:sz w:val="20"/>
                <w:szCs w:val="20"/>
              </w:rPr>
              <w:t>writing ,</w:t>
            </w:r>
            <w:proofErr w:type="gramEnd"/>
            <w:r>
              <w:rPr>
                <w:rStyle w:val="span"/>
                <w:rFonts w:ascii="Fira Sans" w:eastAsia="Fira Sans" w:hAnsi="Fira Sans" w:cs="Fira Sans"/>
                <w:color w:val="000000"/>
                <w:sz w:val="20"/>
                <w:szCs w:val="20"/>
              </w:rPr>
              <w:t xml:space="preserve"> development and improvement of QA systems, audits as well as cover for checking and released of prepared chemotherapy.</w:t>
            </w:r>
          </w:p>
          <w:p w14:paraId="60546CFE" w14:textId="77777777" w:rsidR="00387AF9" w:rsidRDefault="00747B50">
            <w:pPr>
              <w:pStyle w:val="divdocumentulli"/>
              <w:numPr>
                <w:ilvl w:val="0"/>
                <w:numId w:val="3"/>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Responsible for specification and project to build a new Aseptic Unit.</w:t>
            </w:r>
          </w:p>
          <w:p w14:paraId="21E645A9" w14:textId="77777777" w:rsidR="00387AF9" w:rsidRDefault="00747B50">
            <w:pPr>
              <w:pStyle w:val="divdocumentulli"/>
              <w:numPr>
                <w:ilvl w:val="0"/>
                <w:numId w:val="3"/>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Staff recruitment, training and validation.</w:t>
            </w:r>
          </w:p>
          <w:p w14:paraId="43E6D45F" w14:textId="77777777" w:rsidR="00DE1726" w:rsidRDefault="00DE1726" w:rsidP="00DE1726">
            <w:pPr>
              <w:pStyle w:val="divdocumentulli"/>
              <w:spacing w:line="260" w:lineRule="atLeast"/>
              <w:ind w:left="200"/>
              <w:rPr>
                <w:rStyle w:val="span"/>
                <w:rFonts w:ascii="Fira Sans" w:eastAsia="Fira Sans" w:hAnsi="Fira Sans" w:cs="Fira Sans"/>
                <w:color w:val="000000"/>
                <w:sz w:val="20"/>
                <w:szCs w:val="20"/>
              </w:rPr>
            </w:pPr>
          </w:p>
          <w:p w14:paraId="1A0B21C3"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lastRenderedPageBreak/>
              <w:t xml:space="preserve">Senior Clinical Trial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02/2002 to 06/2009</w:t>
            </w:r>
          </w:p>
          <w:p w14:paraId="381B069D"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Novart Projects </w:t>
            </w:r>
            <w:r>
              <w:rPr>
                <w:rStyle w:val="span"/>
                <w:rFonts w:ascii="Fira Sans" w:eastAsia="Fira Sans" w:hAnsi="Fira Sans" w:cs="Fira Sans"/>
                <w:b/>
                <w:bCs/>
                <w:color w:val="000000"/>
                <w:sz w:val="20"/>
                <w:szCs w:val="20"/>
              </w:rPr>
              <w:t>- London</w:t>
            </w:r>
            <w:r>
              <w:rPr>
                <w:rStyle w:val="documentleft-box"/>
                <w:rFonts w:ascii="Fira Sans" w:eastAsia="Fira Sans" w:hAnsi="Fira Sans" w:cs="Fira Sans"/>
                <w:b/>
                <w:bCs/>
                <w:color w:val="000000"/>
                <w:sz w:val="20"/>
                <w:szCs w:val="20"/>
              </w:rPr>
              <w:t xml:space="preserve"> </w:t>
            </w:r>
          </w:p>
          <w:p w14:paraId="573145B8" w14:textId="4DA9E7FC" w:rsidR="00387AF9" w:rsidRPr="001F59CD" w:rsidRDefault="00747B50" w:rsidP="001F59CD">
            <w:pPr>
              <w:pStyle w:val="divdocumentulli"/>
              <w:numPr>
                <w:ilvl w:val="0"/>
                <w:numId w:val="4"/>
              </w:numPr>
              <w:spacing w:before="60" w:line="260" w:lineRule="atLeast"/>
              <w:ind w:left="200" w:hanging="192"/>
              <w:rPr>
                <w:rStyle w:val="span"/>
                <w:rFonts w:ascii="Fira Sans" w:eastAsia="Fira Sans" w:hAnsi="Fira Sans" w:cs="Fira Sans"/>
                <w:color w:val="000000"/>
                <w:sz w:val="20"/>
                <w:szCs w:val="20"/>
              </w:rPr>
            </w:pPr>
            <w:r w:rsidRPr="001F59CD">
              <w:rPr>
                <w:rStyle w:val="span"/>
                <w:rFonts w:ascii="Fira Sans" w:eastAsia="Fira Sans" w:hAnsi="Fira Sans" w:cs="Fira Sans"/>
                <w:color w:val="000000"/>
                <w:sz w:val="20"/>
                <w:szCs w:val="20"/>
              </w:rPr>
              <w:t>Part-time consultancy service</w:t>
            </w:r>
            <w:r w:rsidR="001F59CD" w:rsidRPr="001F59CD">
              <w:rPr>
                <w:rStyle w:val="span"/>
                <w:rFonts w:ascii="Fira Sans" w:eastAsia="Fira Sans" w:hAnsi="Fira Sans" w:cs="Fira Sans"/>
                <w:color w:val="000000"/>
                <w:sz w:val="20"/>
                <w:szCs w:val="20"/>
              </w:rPr>
              <w:t xml:space="preserve">. </w:t>
            </w:r>
            <w:r w:rsidRPr="001F59CD">
              <w:rPr>
                <w:rStyle w:val="span"/>
                <w:rFonts w:ascii="Fira Sans" w:eastAsia="Fira Sans" w:hAnsi="Fira Sans" w:cs="Fira Sans"/>
                <w:color w:val="000000"/>
                <w:sz w:val="20"/>
                <w:szCs w:val="20"/>
              </w:rPr>
              <w:t xml:space="preserve">Design and implementation of all pharmacy SOPs for Phase 1 clinical trial </w:t>
            </w:r>
            <w:proofErr w:type="gramStart"/>
            <w:r w:rsidRPr="001F59CD">
              <w:rPr>
                <w:rStyle w:val="span"/>
                <w:rFonts w:ascii="Fira Sans" w:eastAsia="Fira Sans" w:hAnsi="Fira Sans" w:cs="Fira Sans"/>
                <w:color w:val="000000"/>
                <w:sz w:val="20"/>
                <w:szCs w:val="20"/>
              </w:rPr>
              <w:t>units .</w:t>
            </w:r>
            <w:proofErr w:type="gramEnd"/>
          </w:p>
          <w:p w14:paraId="184C9177" w14:textId="77777777" w:rsidR="00387AF9" w:rsidRDefault="00747B50">
            <w:pPr>
              <w:pStyle w:val="divdocumentulli"/>
              <w:numPr>
                <w:ilvl w:val="0"/>
                <w:numId w:val="4"/>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Production of any clinical trial doses as required.</w:t>
            </w:r>
          </w:p>
          <w:p w14:paraId="4C75521B" w14:textId="77777777" w:rsidR="00387AF9" w:rsidRDefault="00747B50">
            <w:pPr>
              <w:pStyle w:val="divdocumentulli"/>
              <w:numPr>
                <w:ilvl w:val="0"/>
                <w:numId w:val="4"/>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Assisted a phase 1 unit with achieving MHRA accreditation to a licensed pharmacy unit.</w:t>
            </w:r>
          </w:p>
          <w:p w14:paraId="4BDBA169"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Clinical Trials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10/2007 to 02/2009</w:t>
            </w:r>
          </w:p>
          <w:p w14:paraId="43CC1D8C"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Royal Marsden Hospital</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London</w:t>
            </w:r>
            <w:r>
              <w:rPr>
                <w:rStyle w:val="documentleft-box"/>
                <w:rFonts w:ascii="Fira Sans" w:eastAsia="Fira Sans" w:hAnsi="Fira Sans" w:cs="Fira Sans"/>
                <w:b/>
                <w:bCs/>
                <w:color w:val="000000"/>
                <w:sz w:val="20"/>
                <w:szCs w:val="20"/>
              </w:rPr>
              <w:t xml:space="preserve"> </w:t>
            </w:r>
          </w:p>
          <w:p w14:paraId="0DDFD352" w14:textId="3931CDA1" w:rsidR="00387AF9" w:rsidRPr="0091171A" w:rsidRDefault="00747B50" w:rsidP="0091171A">
            <w:pPr>
              <w:pStyle w:val="divdocumentulli"/>
              <w:numPr>
                <w:ilvl w:val="0"/>
                <w:numId w:val="5"/>
              </w:numPr>
              <w:spacing w:before="60" w:line="260" w:lineRule="atLeast"/>
              <w:ind w:left="200" w:hanging="192"/>
              <w:rPr>
                <w:rStyle w:val="span"/>
                <w:rFonts w:ascii="Fira Sans" w:eastAsia="Fira Sans" w:hAnsi="Fira Sans" w:cs="Fira Sans"/>
                <w:color w:val="000000"/>
                <w:sz w:val="20"/>
                <w:szCs w:val="20"/>
              </w:rPr>
            </w:pPr>
            <w:r w:rsidRPr="0091171A">
              <w:rPr>
                <w:rStyle w:val="span"/>
                <w:rFonts w:ascii="Fira Sans" w:eastAsia="Fira Sans" w:hAnsi="Fira Sans" w:cs="Fira Sans"/>
                <w:color w:val="000000"/>
                <w:sz w:val="20"/>
                <w:szCs w:val="20"/>
              </w:rPr>
              <w:t xml:space="preserve">Review of all pharmacy Clinical trial related standard operating procedures (SOPs) and quality systems and in preparation for an upcoming pharmacy MHRA GCP inspection. Providing advice and/or correcting any </w:t>
            </w:r>
            <w:proofErr w:type="spellStart"/>
            <w:proofErr w:type="gramStart"/>
            <w:r w:rsidRPr="0091171A">
              <w:rPr>
                <w:rStyle w:val="span"/>
                <w:rFonts w:ascii="Fira Sans" w:eastAsia="Fira Sans" w:hAnsi="Fira Sans" w:cs="Fira Sans"/>
                <w:color w:val="000000"/>
                <w:sz w:val="20"/>
                <w:szCs w:val="20"/>
              </w:rPr>
              <w:t>deficiencies.MHRA</w:t>
            </w:r>
            <w:proofErr w:type="spellEnd"/>
            <w:proofErr w:type="gramEnd"/>
            <w:r w:rsidRPr="0091171A">
              <w:rPr>
                <w:rStyle w:val="span"/>
                <w:rFonts w:ascii="Fira Sans" w:eastAsia="Fira Sans" w:hAnsi="Fira Sans" w:cs="Fira Sans"/>
                <w:color w:val="000000"/>
                <w:sz w:val="20"/>
                <w:szCs w:val="20"/>
              </w:rPr>
              <w:t xml:space="preserve"> GCP inspection was passed.</w:t>
            </w:r>
          </w:p>
          <w:p w14:paraId="5EBAA71C" w14:textId="77777777" w:rsidR="00387AF9" w:rsidRDefault="00747B50">
            <w:pPr>
              <w:pStyle w:val="divdocumentulli"/>
              <w:numPr>
                <w:ilvl w:val="0"/>
                <w:numId w:val="5"/>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Set </w:t>
            </w:r>
            <w:proofErr w:type="gramStart"/>
            <w:r>
              <w:rPr>
                <w:rStyle w:val="span"/>
                <w:rFonts w:ascii="Fira Sans" w:eastAsia="Fira Sans" w:hAnsi="Fira Sans" w:cs="Fira Sans"/>
                <w:color w:val="000000"/>
                <w:sz w:val="20"/>
                <w:szCs w:val="20"/>
              </w:rPr>
              <w:t>up of</w:t>
            </w:r>
            <w:proofErr w:type="gramEnd"/>
            <w:r>
              <w:rPr>
                <w:rStyle w:val="span"/>
                <w:rFonts w:ascii="Fira Sans" w:eastAsia="Fira Sans" w:hAnsi="Fira Sans" w:cs="Fira Sans"/>
                <w:color w:val="000000"/>
                <w:sz w:val="20"/>
                <w:szCs w:val="20"/>
              </w:rPr>
              <w:t xml:space="preserve"> new clinical trials.</w:t>
            </w:r>
          </w:p>
          <w:p w14:paraId="39A9D176"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Senior Research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07/2005 to 09/2007</w:t>
            </w:r>
          </w:p>
          <w:p w14:paraId="42D5721C"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Imperial College NHS Trust</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London</w:t>
            </w:r>
            <w:r>
              <w:rPr>
                <w:rStyle w:val="documentleft-box"/>
                <w:rFonts w:ascii="Fira Sans" w:eastAsia="Fira Sans" w:hAnsi="Fira Sans" w:cs="Fira Sans"/>
                <w:b/>
                <w:bCs/>
                <w:color w:val="000000"/>
                <w:sz w:val="20"/>
                <w:szCs w:val="20"/>
              </w:rPr>
              <w:t xml:space="preserve"> </w:t>
            </w:r>
          </w:p>
          <w:p w14:paraId="118778A3" w14:textId="77777777" w:rsidR="00387AF9" w:rsidRDefault="00747B50">
            <w:pPr>
              <w:pStyle w:val="divdocumentulli"/>
              <w:numPr>
                <w:ilvl w:val="0"/>
                <w:numId w:val="6"/>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Study design, </w:t>
            </w:r>
            <w:proofErr w:type="gramStart"/>
            <w:r>
              <w:rPr>
                <w:rStyle w:val="span"/>
                <w:rFonts w:ascii="Fira Sans" w:eastAsia="Fira Sans" w:hAnsi="Fira Sans" w:cs="Fira Sans"/>
                <w:color w:val="000000"/>
                <w:sz w:val="20"/>
                <w:szCs w:val="20"/>
              </w:rPr>
              <w:t>Setting</w:t>
            </w:r>
            <w:proofErr w:type="gramEnd"/>
            <w:r>
              <w:rPr>
                <w:rStyle w:val="span"/>
                <w:rFonts w:ascii="Fira Sans" w:eastAsia="Fira Sans" w:hAnsi="Fira Sans" w:cs="Fira Sans"/>
                <w:color w:val="000000"/>
                <w:sz w:val="20"/>
                <w:szCs w:val="20"/>
              </w:rPr>
              <w:t xml:space="preserve"> up and running a pharmacist- led interventional study (Going Home) study.</w:t>
            </w:r>
          </w:p>
          <w:p w14:paraId="152BBE3D"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Going HOME study was presented at FIS conference and shortlisted for the Imperial College Research Breakthrough Award 2006</w:t>
            </w:r>
          </w:p>
          <w:p w14:paraId="4A2DE667"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Active role in recruitment, consenting, monitoring and follow up of all patients screened.</w:t>
            </w:r>
          </w:p>
          <w:p w14:paraId="5DECD8C1"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Data analysis and assistance in write-up and publication of results</w:t>
            </w:r>
          </w:p>
          <w:p w14:paraId="62444E0F"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Clinical ward pharmacist to cardiac, </w:t>
            </w:r>
            <w:proofErr w:type="gramStart"/>
            <w:r>
              <w:rPr>
                <w:rStyle w:val="span"/>
                <w:rFonts w:ascii="Fira Sans" w:eastAsia="Fira Sans" w:hAnsi="Fira Sans" w:cs="Fira Sans"/>
                <w:color w:val="000000"/>
                <w:sz w:val="20"/>
                <w:szCs w:val="20"/>
              </w:rPr>
              <w:t>vascular ,orthopaedic</w:t>
            </w:r>
            <w:proofErr w:type="gramEnd"/>
            <w:r>
              <w:rPr>
                <w:rStyle w:val="span"/>
                <w:rFonts w:ascii="Fira Sans" w:eastAsia="Fira Sans" w:hAnsi="Fira Sans" w:cs="Fira Sans"/>
                <w:color w:val="000000"/>
                <w:sz w:val="20"/>
                <w:szCs w:val="20"/>
              </w:rPr>
              <w:t xml:space="preserve"> , neurosurgery, ITU and other medical wards and contributing to consultant ward rounds</w:t>
            </w:r>
          </w:p>
          <w:p w14:paraId="71738F81"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Pharmacy </w:t>
            </w:r>
            <w:proofErr w:type="gramStart"/>
            <w:r>
              <w:rPr>
                <w:rStyle w:val="span"/>
                <w:rFonts w:ascii="Fira Sans" w:eastAsia="Fira Sans" w:hAnsi="Fira Sans" w:cs="Fira Sans"/>
                <w:color w:val="000000"/>
                <w:sz w:val="20"/>
                <w:szCs w:val="20"/>
              </w:rPr>
              <w:t>advise</w:t>
            </w:r>
            <w:proofErr w:type="gramEnd"/>
            <w:r>
              <w:rPr>
                <w:rStyle w:val="span"/>
                <w:rFonts w:ascii="Fira Sans" w:eastAsia="Fira Sans" w:hAnsi="Fira Sans" w:cs="Fira Sans"/>
                <w:color w:val="000000"/>
                <w:sz w:val="20"/>
                <w:szCs w:val="20"/>
              </w:rPr>
              <w:t xml:space="preserve"> provided during Micro/Infective Diseases consultant ward rounds</w:t>
            </w:r>
          </w:p>
          <w:p w14:paraId="795543F1"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Contributing to a national antibiotic advisory board</w:t>
            </w:r>
          </w:p>
          <w:p w14:paraId="571C6CF6" w14:textId="77777777" w:rsidR="00387AF9" w:rsidRDefault="00747B50">
            <w:pPr>
              <w:pStyle w:val="divdocumentulli"/>
              <w:numPr>
                <w:ilvl w:val="0"/>
                <w:numId w:val="6"/>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Input during the trust Antibiotic Steering Group.</w:t>
            </w:r>
          </w:p>
          <w:p w14:paraId="788CEF4F"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Senior Oncology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06/2003 to 07/2005</w:t>
            </w:r>
          </w:p>
          <w:p w14:paraId="51C590A6"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Imperial College Healthcare NHS Trust </w:t>
            </w:r>
            <w:r>
              <w:rPr>
                <w:rStyle w:val="span"/>
                <w:rFonts w:ascii="Fira Sans" w:eastAsia="Fira Sans" w:hAnsi="Fira Sans" w:cs="Fira Sans"/>
                <w:b/>
                <w:bCs/>
                <w:color w:val="000000"/>
                <w:sz w:val="20"/>
                <w:szCs w:val="20"/>
              </w:rPr>
              <w:t xml:space="preserve">- London </w:t>
            </w:r>
          </w:p>
          <w:p w14:paraId="234B2053" w14:textId="77777777" w:rsidR="00387AF9" w:rsidRDefault="00747B50">
            <w:pPr>
              <w:pStyle w:val="divdocumentulli"/>
              <w:numPr>
                <w:ilvl w:val="0"/>
                <w:numId w:val="7"/>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Screening as well as assembly and final checks for all chemotherapy prescriptions</w:t>
            </w:r>
          </w:p>
          <w:p w14:paraId="1423D8D6"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Supervision and training of junior pharmacists (chemotherapy and TPN accreditation)</w:t>
            </w:r>
          </w:p>
          <w:p w14:paraId="3E424490"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Lead role in prescribing and monitoring of </w:t>
            </w:r>
            <w:proofErr w:type="gramStart"/>
            <w:r>
              <w:rPr>
                <w:rStyle w:val="span"/>
                <w:rFonts w:ascii="Fira Sans" w:eastAsia="Fira Sans" w:hAnsi="Fira Sans" w:cs="Fira Sans"/>
                <w:color w:val="000000"/>
                <w:sz w:val="20"/>
                <w:szCs w:val="20"/>
              </w:rPr>
              <w:t>TPN .Participated</w:t>
            </w:r>
            <w:proofErr w:type="gramEnd"/>
            <w:r>
              <w:rPr>
                <w:rStyle w:val="span"/>
                <w:rFonts w:ascii="Fira Sans" w:eastAsia="Fira Sans" w:hAnsi="Fira Sans" w:cs="Fira Sans"/>
                <w:color w:val="000000"/>
                <w:sz w:val="20"/>
                <w:szCs w:val="20"/>
              </w:rPr>
              <w:t xml:space="preserve"> in trust Nutritional Advisory Group.</w:t>
            </w:r>
          </w:p>
          <w:p w14:paraId="0F4D1258"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Key pharmacy contact for advice and support to oncology consultants, registrars and nursing staff</w:t>
            </w:r>
          </w:p>
          <w:p w14:paraId="1AC57F21"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Writing and checking of SOPs and treatment guidelines</w:t>
            </w:r>
          </w:p>
          <w:p w14:paraId="25AAE191"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Ward pharmacy services to various wards including oncology, </w:t>
            </w:r>
            <w:proofErr w:type="gramStart"/>
            <w:r>
              <w:rPr>
                <w:rStyle w:val="span"/>
                <w:rFonts w:ascii="Fira Sans" w:eastAsia="Fira Sans" w:hAnsi="Fira Sans" w:cs="Fira Sans"/>
                <w:color w:val="000000"/>
                <w:sz w:val="20"/>
                <w:szCs w:val="20"/>
              </w:rPr>
              <w:t>ITU,HDU ,cardiology</w:t>
            </w:r>
            <w:proofErr w:type="gramEnd"/>
            <w:r>
              <w:rPr>
                <w:rStyle w:val="span"/>
                <w:rFonts w:ascii="Fira Sans" w:eastAsia="Fira Sans" w:hAnsi="Fira Sans" w:cs="Fira Sans"/>
                <w:color w:val="000000"/>
                <w:sz w:val="20"/>
                <w:szCs w:val="20"/>
              </w:rPr>
              <w:t>, Hepatorenal and admissions.</w:t>
            </w:r>
          </w:p>
          <w:p w14:paraId="279C4394"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Helped </w:t>
            </w:r>
            <w:proofErr w:type="gramStart"/>
            <w:r>
              <w:rPr>
                <w:rStyle w:val="span"/>
                <w:rFonts w:ascii="Fira Sans" w:eastAsia="Fira Sans" w:hAnsi="Fira Sans" w:cs="Fira Sans"/>
                <w:color w:val="000000"/>
                <w:sz w:val="20"/>
                <w:szCs w:val="20"/>
              </w:rPr>
              <w:t>on</w:t>
            </w:r>
            <w:proofErr w:type="gramEnd"/>
            <w:r>
              <w:rPr>
                <w:rStyle w:val="span"/>
                <w:rFonts w:ascii="Fira Sans" w:eastAsia="Fira Sans" w:hAnsi="Fira Sans" w:cs="Fira Sans"/>
                <w:color w:val="000000"/>
                <w:sz w:val="20"/>
                <w:szCs w:val="20"/>
              </w:rPr>
              <w:t xml:space="preserve"> the set up and delivery of clinical trials within the unit</w:t>
            </w:r>
          </w:p>
          <w:p w14:paraId="30D95EAE"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Ensured that products were prepared according to agreed procedures and Good Manufacturing Practice.</w:t>
            </w:r>
          </w:p>
          <w:p w14:paraId="1E1211DA" w14:textId="77777777" w:rsidR="00387AF9" w:rsidRDefault="00747B50">
            <w:pPr>
              <w:pStyle w:val="divdocumentulli"/>
              <w:numPr>
                <w:ilvl w:val="0"/>
                <w:numId w:val="7"/>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On-call pharmacy provision and inpatient and outpatient dispensing as part of EDC</w:t>
            </w:r>
          </w:p>
          <w:p w14:paraId="3C490AFC" w14:textId="77777777" w:rsidR="00BB7244" w:rsidRDefault="00BB7244" w:rsidP="00BB7244">
            <w:pPr>
              <w:pStyle w:val="divdocumentulli"/>
              <w:spacing w:line="260" w:lineRule="atLeast"/>
              <w:rPr>
                <w:rStyle w:val="span"/>
                <w:rFonts w:ascii="Fira Sans" w:eastAsia="Fira Sans" w:hAnsi="Fira Sans" w:cs="Fira Sans"/>
                <w:color w:val="000000"/>
                <w:sz w:val="20"/>
                <w:szCs w:val="20"/>
              </w:rPr>
            </w:pPr>
          </w:p>
          <w:p w14:paraId="38819F63" w14:textId="77777777" w:rsidR="00BB7244" w:rsidRDefault="00BB7244" w:rsidP="00BB7244">
            <w:pPr>
              <w:pStyle w:val="divdocumentulli"/>
              <w:spacing w:line="260" w:lineRule="atLeast"/>
              <w:rPr>
                <w:rStyle w:val="span"/>
                <w:rFonts w:ascii="Fira Sans" w:eastAsia="Fira Sans" w:hAnsi="Fira Sans" w:cs="Fira Sans"/>
                <w:color w:val="000000"/>
                <w:sz w:val="20"/>
                <w:szCs w:val="20"/>
              </w:rPr>
            </w:pPr>
          </w:p>
          <w:p w14:paraId="3F4F122D" w14:textId="77777777" w:rsidR="00BB7244" w:rsidRDefault="00BB7244" w:rsidP="00BB7244">
            <w:pPr>
              <w:pStyle w:val="divdocumentulli"/>
              <w:spacing w:line="260" w:lineRule="atLeast"/>
              <w:rPr>
                <w:rStyle w:val="span"/>
                <w:rFonts w:ascii="Fira Sans" w:eastAsia="Fira Sans" w:hAnsi="Fira Sans" w:cs="Fira Sans"/>
                <w:color w:val="000000"/>
                <w:sz w:val="20"/>
                <w:szCs w:val="20"/>
              </w:rPr>
            </w:pPr>
          </w:p>
          <w:p w14:paraId="5B191484" w14:textId="77777777" w:rsidR="00BB7244" w:rsidRDefault="00BB7244" w:rsidP="00BB7244">
            <w:pPr>
              <w:pStyle w:val="divdocumentulli"/>
              <w:spacing w:line="260" w:lineRule="atLeast"/>
              <w:rPr>
                <w:rStyle w:val="span"/>
                <w:rFonts w:ascii="Fira Sans" w:eastAsia="Fira Sans" w:hAnsi="Fira Sans" w:cs="Fira Sans"/>
                <w:color w:val="000000"/>
                <w:sz w:val="20"/>
                <w:szCs w:val="20"/>
              </w:rPr>
            </w:pPr>
          </w:p>
          <w:p w14:paraId="2AB546FE" w14:textId="77777777" w:rsidR="009C6973" w:rsidRDefault="009C6973" w:rsidP="00BB7244">
            <w:pPr>
              <w:pStyle w:val="divdocumentulli"/>
              <w:spacing w:line="260" w:lineRule="atLeast"/>
              <w:rPr>
                <w:rStyle w:val="span"/>
                <w:rFonts w:ascii="Fira Sans" w:eastAsia="Fira Sans" w:hAnsi="Fira Sans" w:cs="Fira Sans"/>
                <w:color w:val="000000"/>
                <w:sz w:val="20"/>
                <w:szCs w:val="20"/>
              </w:rPr>
            </w:pPr>
          </w:p>
          <w:p w14:paraId="46DBB1D6" w14:textId="77777777" w:rsidR="00BB7244" w:rsidRDefault="00BB7244" w:rsidP="00BB7244">
            <w:pPr>
              <w:pStyle w:val="divdocumentulli"/>
              <w:spacing w:line="260" w:lineRule="atLeast"/>
              <w:rPr>
                <w:rStyle w:val="span"/>
                <w:rFonts w:ascii="Fira Sans" w:eastAsia="Fira Sans" w:hAnsi="Fira Sans" w:cs="Fira Sans"/>
                <w:color w:val="000000"/>
                <w:sz w:val="20"/>
                <w:szCs w:val="20"/>
              </w:rPr>
            </w:pPr>
          </w:p>
          <w:p w14:paraId="3643AD77"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lastRenderedPageBreak/>
              <w:t xml:space="preserve">Pre-Reg and Basic Grade </w:t>
            </w:r>
            <w:proofErr w:type="gramStart"/>
            <w:r>
              <w:rPr>
                <w:rStyle w:val="documenttxtBold"/>
                <w:rFonts w:ascii="Fira Sans" w:eastAsia="Fira Sans" w:hAnsi="Fira Sans" w:cs="Fira Sans"/>
                <w:color w:val="000000"/>
                <w:sz w:val="20"/>
                <w:szCs w:val="20"/>
              </w:rPr>
              <w:t xml:space="preserve">Pharmacist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09/2000 to 06/2003</w:t>
            </w:r>
          </w:p>
          <w:p w14:paraId="5D627CD4"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Imperial College Healthcare NHS Trust</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London</w:t>
            </w:r>
            <w:r>
              <w:rPr>
                <w:rStyle w:val="documentleft-box"/>
                <w:rFonts w:ascii="Fira Sans" w:eastAsia="Fira Sans" w:hAnsi="Fira Sans" w:cs="Fira Sans"/>
                <w:b/>
                <w:bCs/>
                <w:color w:val="000000"/>
                <w:sz w:val="20"/>
                <w:szCs w:val="20"/>
              </w:rPr>
              <w:t xml:space="preserve"> </w:t>
            </w:r>
          </w:p>
          <w:p w14:paraId="28D2A169" w14:textId="268976D9" w:rsidR="00387AF9" w:rsidRPr="00F27750" w:rsidRDefault="00747B50" w:rsidP="00F27750">
            <w:pPr>
              <w:pStyle w:val="divdocumentulli"/>
              <w:numPr>
                <w:ilvl w:val="0"/>
                <w:numId w:val="8"/>
              </w:numPr>
              <w:spacing w:before="60" w:line="260" w:lineRule="atLeast"/>
              <w:ind w:left="200" w:hanging="192"/>
              <w:rPr>
                <w:rStyle w:val="span"/>
                <w:rFonts w:ascii="Fira Sans" w:eastAsia="Fira Sans" w:hAnsi="Fira Sans" w:cs="Fira Sans"/>
                <w:color w:val="000000"/>
                <w:sz w:val="20"/>
                <w:szCs w:val="20"/>
              </w:rPr>
            </w:pPr>
            <w:r w:rsidRPr="00F27750">
              <w:rPr>
                <w:rStyle w:val="span"/>
                <w:rFonts w:ascii="Fira Sans" w:eastAsia="Fira Sans" w:hAnsi="Fira Sans" w:cs="Fira Sans"/>
                <w:color w:val="000000"/>
                <w:sz w:val="20"/>
                <w:szCs w:val="20"/>
              </w:rPr>
              <w:t>Standard pre-registration 1 year training then progressed to basic grade .3 monthly rotations in Medicines information, Dispensary, Non-sterile manufacturing /Aseptic Services and clinical services</w:t>
            </w:r>
          </w:p>
          <w:p w14:paraId="5B86720B" w14:textId="77777777" w:rsidR="00387AF9" w:rsidRDefault="00747B50">
            <w:pPr>
              <w:pStyle w:val="divdocumentulli"/>
              <w:numPr>
                <w:ilvl w:val="0"/>
                <w:numId w:val="8"/>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Clinical ward pharmacist to all wards including care of the </w:t>
            </w:r>
            <w:proofErr w:type="gramStart"/>
            <w:r>
              <w:rPr>
                <w:rStyle w:val="span"/>
                <w:rFonts w:ascii="Fira Sans" w:eastAsia="Fira Sans" w:hAnsi="Fira Sans" w:cs="Fira Sans"/>
                <w:color w:val="000000"/>
                <w:sz w:val="20"/>
                <w:szCs w:val="20"/>
              </w:rPr>
              <w:t>elderly ,</w:t>
            </w:r>
            <w:proofErr w:type="gramEnd"/>
            <w:r>
              <w:rPr>
                <w:rStyle w:val="span"/>
                <w:rFonts w:ascii="Fira Sans" w:eastAsia="Fira Sans" w:hAnsi="Fira Sans" w:cs="Fira Sans"/>
                <w:color w:val="000000"/>
                <w:sz w:val="20"/>
                <w:szCs w:val="20"/>
              </w:rPr>
              <w:t xml:space="preserve"> renal, </w:t>
            </w:r>
            <w:proofErr w:type="gramStart"/>
            <w:r>
              <w:rPr>
                <w:rStyle w:val="span"/>
                <w:rFonts w:ascii="Fira Sans" w:eastAsia="Fira Sans" w:hAnsi="Fira Sans" w:cs="Fira Sans"/>
                <w:color w:val="000000"/>
                <w:sz w:val="20"/>
                <w:szCs w:val="20"/>
              </w:rPr>
              <w:t>neurology ,</w:t>
            </w:r>
            <w:proofErr w:type="gramEnd"/>
            <w:r>
              <w:rPr>
                <w:rStyle w:val="span"/>
                <w:rFonts w:ascii="Fira Sans" w:eastAsia="Fira Sans" w:hAnsi="Fira Sans" w:cs="Fira Sans"/>
                <w:color w:val="000000"/>
                <w:sz w:val="20"/>
                <w:szCs w:val="20"/>
              </w:rPr>
              <w:t xml:space="preserve"> surgical, orthopaedics, intensive care, oncology &amp; private patients amongst others.</w:t>
            </w:r>
          </w:p>
          <w:p w14:paraId="44325AD6"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Senior Pharmacy Technician </w:t>
            </w:r>
            <w:proofErr w:type="gramStart"/>
            <w:r>
              <w:rPr>
                <w:rStyle w:val="documenttxtBold"/>
                <w:rFonts w:ascii="Fira Sans" w:eastAsia="Fira Sans" w:hAnsi="Fira Sans" w:cs="Fira Sans"/>
                <w:color w:val="000000"/>
                <w:sz w:val="20"/>
                <w:szCs w:val="20"/>
              </w:rPr>
              <w:t>( Specials</w:t>
            </w:r>
            <w:proofErr w:type="gramEnd"/>
            <w:r>
              <w:rPr>
                <w:rStyle w:val="documenttxtBold"/>
                <w:rFonts w:ascii="Fira Sans" w:eastAsia="Fira Sans" w:hAnsi="Fira Sans" w:cs="Fira Sans"/>
                <w:color w:val="000000"/>
                <w:sz w:val="20"/>
                <w:szCs w:val="20"/>
              </w:rPr>
              <w:t xml:space="preserve"> Unit</w:t>
            </w:r>
            <w:proofErr w:type="gramStart"/>
            <w:r>
              <w:rPr>
                <w:rStyle w:val="documenttxtBold"/>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09/1999 to 09/2000</w:t>
            </w:r>
          </w:p>
          <w:p w14:paraId="5AD3926A"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Charing Cross Hospital </w:t>
            </w:r>
            <w:r>
              <w:rPr>
                <w:rStyle w:val="span"/>
                <w:rFonts w:ascii="Fira Sans" w:eastAsia="Fira Sans" w:hAnsi="Fira Sans" w:cs="Fira Sans"/>
                <w:b/>
                <w:bCs/>
                <w:color w:val="000000"/>
                <w:sz w:val="20"/>
                <w:szCs w:val="20"/>
              </w:rPr>
              <w:t>- London</w:t>
            </w:r>
            <w:r>
              <w:rPr>
                <w:rStyle w:val="documentleft-box"/>
                <w:rFonts w:ascii="Fira Sans" w:eastAsia="Fira Sans" w:hAnsi="Fira Sans" w:cs="Fira Sans"/>
                <w:b/>
                <w:bCs/>
                <w:color w:val="000000"/>
                <w:sz w:val="20"/>
                <w:szCs w:val="20"/>
              </w:rPr>
              <w:t xml:space="preserve"> </w:t>
            </w:r>
          </w:p>
          <w:p w14:paraId="01A4E213" w14:textId="77777777" w:rsidR="00387AF9" w:rsidRDefault="00747B50">
            <w:pPr>
              <w:pStyle w:val="divdocumentulli"/>
              <w:numPr>
                <w:ilvl w:val="0"/>
                <w:numId w:val="9"/>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Formulation, calculation, labelling and compounding of Extemporaneous products as well as large batch manufacture.</w:t>
            </w:r>
          </w:p>
          <w:p w14:paraId="2D81A628" w14:textId="77777777" w:rsidR="00387AF9" w:rsidRDefault="00747B50">
            <w:pPr>
              <w:pStyle w:val="divdocumentulli"/>
              <w:numPr>
                <w:ilvl w:val="0"/>
                <w:numId w:val="9"/>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Formulation of NEW products in liaison with Quality Control.</w:t>
            </w:r>
          </w:p>
          <w:p w14:paraId="61D0094C" w14:textId="77777777" w:rsidR="00387AF9" w:rsidRDefault="00747B50">
            <w:pPr>
              <w:pStyle w:val="divdocumentulli"/>
              <w:numPr>
                <w:ilvl w:val="0"/>
                <w:numId w:val="9"/>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Final checks of Pre-packs and manufactured batches</w:t>
            </w:r>
          </w:p>
          <w:p w14:paraId="050199DE" w14:textId="77777777" w:rsidR="00387AF9" w:rsidRDefault="00747B50">
            <w:pPr>
              <w:pStyle w:val="divdocumentulli"/>
              <w:numPr>
                <w:ilvl w:val="0"/>
                <w:numId w:val="9"/>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Supervisory role over ATO's, MTO's and pre-registration students.</w:t>
            </w:r>
          </w:p>
          <w:p w14:paraId="29788F00" w14:textId="77777777" w:rsidR="00387AF9" w:rsidRDefault="00747B50">
            <w:pPr>
              <w:pStyle w:val="divdocumentulli"/>
              <w:numPr>
                <w:ilvl w:val="0"/>
                <w:numId w:val="9"/>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Setting up and </w:t>
            </w:r>
            <w:proofErr w:type="gramStart"/>
            <w:r>
              <w:rPr>
                <w:rStyle w:val="span"/>
                <w:rFonts w:ascii="Fira Sans" w:eastAsia="Fira Sans" w:hAnsi="Fira Sans" w:cs="Fira Sans"/>
                <w:color w:val="000000"/>
                <w:sz w:val="20"/>
                <w:szCs w:val="20"/>
              </w:rPr>
              <w:t>checking of</w:t>
            </w:r>
            <w:proofErr w:type="gramEnd"/>
            <w:r>
              <w:rPr>
                <w:rStyle w:val="span"/>
                <w:rFonts w:ascii="Fira Sans" w:eastAsia="Fira Sans" w:hAnsi="Fira Sans" w:cs="Fira Sans"/>
                <w:color w:val="000000"/>
                <w:sz w:val="20"/>
                <w:szCs w:val="20"/>
              </w:rPr>
              <w:t xml:space="preserve"> clinical trials.</w:t>
            </w:r>
          </w:p>
          <w:p w14:paraId="1112B311"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Pharmacy Technician</w:t>
            </w:r>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03/1999 to 09/1999</w:t>
            </w:r>
          </w:p>
          <w:p w14:paraId="156C5245"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Whipps Cross Hospital </w:t>
            </w:r>
            <w:r>
              <w:rPr>
                <w:rStyle w:val="span"/>
                <w:rFonts w:ascii="Fira Sans" w:eastAsia="Fira Sans" w:hAnsi="Fira Sans" w:cs="Fira Sans"/>
                <w:b/>
                <w:bCs/>
                <w:color w:val="000000"/>
                <w:sz w:val="20"/>
                <w:szCs w:val="20"/>
              </w:rPr>
              <w:t>- Leytonstone, Waltham Forest</w:t>
            </w:r>
          </w:p>
          <w:p w14:paraId="779CD24B" w14:textId="77777777" w:rsidR="00387AF9" w:rsidRDefault="00747B50">
            <w:pPr>
              <w:pStyle w:val="divdocumentulli"/>
              <w:numPr>
                <w:ilvl w:val="0"/>
                <w:numId w:val="10"/>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Dispensary inpatient and outpatient service</w:t>
            </w:r>
          </w:p>
          <w:p w14:paraId="563C6E0C"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Production </w:t>
            </w:r>
            <w:proofErr w:type="gramStart"/>
            <w:r>
              <w:rPr>
                <w:rStyle w:val="documenttxtBold"/>
                <w:rFonts w:ascii="Fira Sans" w:eastAsia="Fira Sans" w:hAnsi="Fira Sans" w:cs="Fira Sans"/>
                <w:color w:val="000000"/>
                <w:sz w:val="20"/>
                <w:szCs w:val="20"/>
              </w:rPr>
              <w:t xml:space="preserve">Technician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08/1998 to 11/1998</w:t>
            </w:r>
          </w:p>
          <w:p w14:paraId="6756A44A"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Martindale Pharmaceuticals</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Romford, Havering</w:t>
            </w:r>
          </w:p>
          <w:p w14:paraId="01E9943C" w14:textId="77777777" w:rsidR="00387AF9" w:rsidRDefault="00747B50">
            <w:pPr>
              <w:pStyle w:val="divdocumentulli"/>
              <w:numPr>
                <w:ilvl w:val="0"/>
                <w:numId w:val="11"/>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Compounding in “Specials Manufacture” and manufacture of large batches.</w:t>
            </w:r>
          </w:p>
          <w:p w14:paraId="78E8841B"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Pharmacy Technician</w:t>
            </w:r>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08/1998 to 08/1998</w:t>
            </w:r>
          </w:p>
          <w:p w14:paraId="0B20F680"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Derby Royal Infirmary</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Derby</w:t>
            </w:r>
            <w:r>
              <w:rPr>
                <w:rStyle w:val="documentleft-box"/>
                <w:rFonts w:ascii="Fira Sans" w:eastAsia="Fira Sans" w:hAnsi="Fira Sans" w:cs="Fira Sans"/>
                <w:b/>
                <w:bCs/>
                <w:color w:val="000000"/>
                <w:sz w:val="20"/>
                <w:szCs w:val="20"/>
              </w:rPr>
              <w:t xml:space="preserve"> </w:t>
            </w:r>
          </w:p>
          <w:p w14:paraId="0A9D4C44" w14:textId="77777777" w:rsidR="00387AF9" w:rsidRDefault="00747B50">
            <w:pPr>
              <w:pStyle w:val="divdocumentulli"/>
              <w:numPr>
                <w:ilvl w:val="0"/>
                <w:numId w:val="12"/>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Sales and counselling on OTC medication in outpatient pharmacy</w:t>
            </w:r>
          </w:p>
          <w:p w14:paraId="4F839648"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Pharmacy Technician</w:t>
            </w:r>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05/1998 to 07/1998</w:t>
            </w:r>
          </w:p>
          <w:p w14:paraId="0629303C"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Princess Alexandra Hospital</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Harlow, Essex</w:t>
            </w:r>
          </w:p>
          <w:p w14:paraId="752C2CBC" w14:textId="77777777" w:rsidR="00387AF9" w:rsidRDefault="00747B50">
            <w:pPr>
              <w:pStyle w:val="divdocumentulli"/>
              <w:numPr>
                <w:ilvl w:val="0"/>
                <w:numId w:val="13"/>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Inpatient and Outpatient Dispensing </w:t>
            </w:r>
          </w:p>
          <w:p w14:paraId="3ABD1851"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Chief Pharmacist</w:t>
            </w:r>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01/1995 to 04/1998</w:t>
            </w:r>
          </w:p>
          <w:p w14:paraId="035AA42F" w14:textId="77777777" w:rsidR="00387AF9" w:rsidRDefault="00747B50">
            <w:pPr>
              <w:pStyle w:val="documentpaddedline"/>
              <w:spacing w:line="260" w:lineRule="atLeast"/>
              <w:rPr>
                <w:rStyle w:val="documentleft-box"/>
                <w:rFonts w:ascii="Fira Sans" w:eastAsia="Fira Sans" w:hAnsi="Fira Sans" w:cs="Fira Sans"/>
                <w:b/>
                <w:bCs/>
                <w:color w:val="000000"/>
                <w:sz w:val="20"/>
                <w:szCs w:val="20"/>
              </w:rPr>
            </w:pPr>
            <w:r>
              <w:rPr>
                <w:rStyle w:val="documentcompanyname"/>
                <w:rFonts w:ascii="Fira Sans" w:eastAsia="Fira Sans" w:hAnsi="Fira Sans" w:cs="Fira Sans"/>
                <w:color w:val="000000"/>
                <w:sz w:val="20"/>
                <w:szCs w:val="20"/>
              </w:rPr>
              <w:t xml:space="preserve">Sparkport City Pharmacy </w:t>
            </w:r>
            <w:r>
              <w:rPr>
                <w:rStyle w:val="span"/>
                <w:rFonts w:ascii="Fira Sans" w:eastAsia="Fira Sans" w:hAnsi="Fira Sans" w:cs="Fira Sans"/>
                <w:b/>
                <w:bCs/>
                <w:color w:val="000000"/>
                <w:sz w:val="20"/>
                <w:szCs w:val="20"/>
              </w:rPr>
              <w:t xml:space="preserve">- </w:t>
            </w:r>
            <w:proofErr w:type="gramStart"/>
            <w:r>
              <w:rPr>
                <w:rStyle w:val="span"/>
                <w:rFonts w:ascii="Fira Sans" w:eastAsia="Fira Sans" w:hAnsi="Fira Sans" w:cs="Fira Sans"/>
                <w:b/>
                <w:bCs/>
                <w:color w:val="000000"/>
                <w:sz w:val="20"/>
                <w:szCs w:val="20"/>
              </w:rPr>
              <w:t>Durban ,</w:t>
            </w:r>
            <w:proofErr w:type="gramEnd"/>
            <w:r>
              <w:rPr>
                <w:rStyle w:val="span"/>
                <w:rFonts w:ascii="Fira Sans" w:eastAsia="Fira Sans" w:hAnsi="Fira Sans" w:cs="Fira Sans"/>
                <w:b/>
                <w:bCs/>
                <w:color w:val="000000"/>
                <w:sz w:val="20"/>
                <w:szCs w:val="20"/>
              </w:rPr>
              <w:t xml:space="preserve"> South Africa </w:t>
            </w:r>
          </w:p>
          <w:p w14:paraId="475960DC" w14:textId="77777777" w:rsidR="00387AF9" w:rsidRDefault="00747B50">
            <w:pPr>
              <w:pStyle w:val="divdocumentulli"/>
              <w:numPr>
                <w:ilvl w:val="0"/>
                <w:numId w:val="14"/>
              </w:numPr>
              <w:spacing w:before="60"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Overall responsibility for dispensary purchases, stock control and dispensary management.</w:t>
            </w:r>
          </w:p>
          <w:p w14:paraId="4AE5C431" w14:textId="77777777" w:rsidR="00387AF9" w:rsidRDefault="00747B50">
            <w:pPr>
              <w:pStyle w:val="divdocumentulli"/>
              <w:numPr>
                <w:ilvl w:val="0"/>
                <w:numId w:val="14"/>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Responsible for budget and revenue growth </w:t>
            </w:r>
            <w:proofErr w:type="gramStart"/>
            <w:r>
              <w:rPr>
                <w:rStyle w:val="span"/>
                <w:rFonts w:ascii="Fira Sans" w:eastAsia="Fira Sans" w:hAnsi="Fira Sans" w:cs="Fira Sans"/>
                <w:color w:val="000000"/>
                <w:sz w:val="20"/>
                <w:szCs w:val="20"/>
              </w:rPr>
              <w:t>( 10</w:t>
            </w:r>
            <w:proofErr w:type="gramEnd"/>
            <w:r>
              <w:rPr>
                <w:rStyle w:val="span"/>
                <w:rFonts w:ascii="Fira Sans" w:eastAsia="Fira Sans" w:hAnsi="Fira Sans" w:cs="Fira Sans"/>
                <w:color w:val="000000"/>
                <w:sz w:val="20"/>
                <w:szCs w:val="20"/>
              </w:rPr>
              <w:t xml:space="preserve"> x revenue increase in 4 </w:t>
            </w:r>
            <w:proofErr w:type="gramStart"/>
            <w:r>
              <w:rPr>
                <w:rStyle w:val="span"/>
                <w:rFonts w:ascii="Fira Sans" w:eastAsia="Fira Sans" w:hAnsi="Fira Sans" w:cs="Fira Sans"/>
                <w:color w:val="000000"/>
                <w:sz w:val="20"/>
                <w:szCs w:val="20"/>
              </w:rPr>
              <w:t>years )</w:t>
            </w:r>
            <w:proofErr w:type="gramEnd"/>
          </w:p>
          <w:p w14:paraId="70D1B88A" w14:textId="77777777" w:rsidR="00387AF9" w:rsidRDefault="00747B50">
            <w:pPr>
              <w:pStyle w:val="divdocumentulli"/>
              <w:numPr>
                <w:ilvl w:val="0"/>
                <w:numId w:val="14"/>
              </w:numPr>
              <w:spacing w:line="260" w:lineRule="atLeast"/>
              <w:ind w:left="200" w:hanging="192"/>
              <w:rPr>
                <w:rStyle w:val="span"/>
                <w:rFonts w:ascii="Fira Sans" w:eastAsia="Fira Sans" w:hAnsi="Fira Sans" w:cs="Fira Sans"/>
                <w:color w:val="000000"/>
                <w:sz w:val="20"/>
                <w:szCs w:val="20"/>
              </w:rPr>
            </w:pPr>
            <w:r>
              <w:rPr>
                <w:rStyle w:val="span"/>
                <w:rFonts w:ascii="Fira Sans" w:eastAsia="Fira Sans" w:hAnsi="Fira Sans" w:cs="Fira Sans"/>
                <w:color w:val="000000"/>
                <w:sz w:val="20"/>
                <w:szCs w:val="20"/>
              </w:rPr>
              <w:t xml:space="preserve">Staff Management </w:t>
            </w:r>
            <w:proofErr w:type="gramStart"/>
            <w:r>
              <w:rPr>
                <w:rStyle w:val="span"/>
                <w:rFonts w:ascii="Fira Sans" w:eastAsia="Fira Sans" w:hAnsi="Fira Sans" w:cs="Fira Sans"/>
                <w:color w:val="000000"/>
                <w:sz w:val="20"/>
                <w:szCs w:val="20"/>
              </w:rPr>
              <w:t>( 20</w:t>
            </w:r>
            <w:proofErr w:type="gramEnd"/>
            <w:r>
              <w:rPr>
                <w:rStyle w:val="span"/>
                <w:rFonts w:ascii="Fira Sans" w:eastAsia="Fira Sans" w:hAnsi="Fira Sans" w:cs="Fira Sans"/>
                <w:color w:val="000000"/>
                <w:sz w:val="20"/>
                <w:szCs w:val="20"/>
              </w:rPr>
              <w:t xml:space="preserve"> staff)</w:t>
            </w:r>
          </w:p>
          <w:p w14:paraId="38A16F68" w14:textId="77777777" w:rsidR="00387AF9" w:rsidRDefault="00747B50">
            <w:pPr>
              <w:pStyle w:val="bottomlowborder"/>
              <w:rPr>
                <w:rStyle w:val="documentleft-box"/>
                <w:rFonts w:ascii="Fira Sans" w:eastAsia="Fira Sans" w:hAnsi="Fira Sans" w:cs="Fira Sans"/>
                <w:color w:val="000000"/>
              </w:rPr>
            </w:pPr>
            <w:r>
              <w:rPr>
                <w:rStyle w:val="documentleft-box"/>
                <w:rFonts w:ascii="Fira Sans" w:eastAsia="Fira Sans" w:hAnsi="Fira Sans" w:cs="Fira Sans"/>
                <w:color w:val="000000"/>
              </w:rPr>
              <w:t> </w:t>
            </w:r>
          </w:p>
          <w:p w14:paraId="243BCA91" w14:textId="77777777" w:rsidR="00387AF9" w:rsidRDefault="00747B50">
            <w:pPr>
              <w:pStyle w:val="topborder"/>
              <w:rPr>
                <w:rStyle w:val="documentleft-box"/>
                <w:rFonts w:ascii="Fira Sans" w:eastAsia="Fira Sans" w:hAnsi="Fira Sans" w:cs="Fira Sans"/>
                <w:color w:val="000000"/>
              </w:rPr>
            </w:pPr>
            <w:r>
              <w:rPr>
                <w:rStyle w:val="documentleft-box"/>
                <w:rFonts w:ascii="Fira Sans" w:eastAsia="Fira Sans" w:hAnsi="Fira Sans" w:cs="Fira Sans"/>
                <w:color w:val="000000"/>
              </w:rPr>
              <w:t> </w:t>
            </w:r>
          </w:p>
          <w:p w14:paraId="6038971F" w14:textId="3EFBE6A0" w:rsidR="00387AF9" w:rsidRPr="007C19B9" w:rsidRDefault="00747B50" w:rsidP="007C19B9">
            <w:pPr>
              <w:pStyle w:val="documentsectiontoppadding"/>
              <w:rPr>
                <w:rStyle w:val="documentleft-box"/>
                <w:rFonts w:ascii="Fira Sans" w:eastAsia="Fira Sans" w:hAnsi="Fira Sans" w:cs="Fira Sans"/>
                <w:b/>
                <w:bCs/>
                <w:color w:val="000000"/>
              </w:rPr>
            </w:pPr>
            <w:r>
              <w:rPr>
                <w:rStyle w:val="documentleft-box"/>
                <w:rFonts w:ascii="Fira Sans" w:eastAsia="Fira Sans" w:hAnsi="Fira Sans" w:cs="Fira Sans"/>
                <w:color w:val="000000"/>
              </w:rPr>
              <w:t> </w:t>
            </w:r>
            <w:r w:rsidRPr="007C19B9">
              <w:rPr>
                <w:rStyle w:val="documentsectiontitle"/>
                <w:rFonts w:ascii="Fira Sans" w:eastAsia="Fira Sans" w:hAnsi="Fira Sans" w:cs="Fira Sans"/>
                <w:b/>
                <w:bCs/>
                <w:highlight w:val="white"/>
              </w:rPr>
              <w:t>Education </w:t>
            </w:r>
            <w:r w:rsidR="00000000" w:rsidRPr="007C19B9">
              <w:rPr>
                <w:b/>
                <w:bCs/>
              </w:rPr>
              <w:pict w14:anchorId="4F1C9E04">
                <v:rect id="_x0000_s1027" style="position:absolute;margin-left:0;margin-top:1.75pt;width:331.5pt;height:11.5pt;z-index:-251656192;mso-position-horizontal-relative:text;mso-position-vertical-relative:line" fillcolor="#dfe6eb" stroked="f">
                  <v:path strokeok="f"/>
                </v:rect>
              </w:pict>
            </w:r>
          </w:p>
          <w:p w14:paraId="760A7632" w14:textId="77777777" w:rsidR="00387AF9" w:rsidRDefault="00747B50">
            <w:pPr>
              <w:pStyle w:val="documentpaddedline"/>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Certificate in Pharmacy </w:t>
            </w:r>
            <w:proofErr w:type="gramStart"/>
            <w:r>
              <w:rPr>
                <w:rStyle w:val="documenttxtBold"/>
                <w:rFonts w:ascii="Fira Sans" w:eastAsia="Fira Sans" w:hAnsi="Fira Sans" w:cs="Fira Sans"/>
                <w:color w:val="000000"/>
                <w:sz w:val="20"/>
                <w:szCs w:val="20"/>
              </w:rPr>
              <w:t xml:space="preserve">Practice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 xml:space="preserve">Pharmacy </w:t>
            </w:r>
          </w:p>
          <w:p w14:paraId="0A6558A0" w14:textId="77777777" w:rsidR="00387AF9" w:rsidRDefault="00747B50">
            <w:pPr>
              <w:pStyle w:val="documentpaddedline"/>
              <w:spacing w:line="260" w:lineRule="atLeast"/>
              <w:rPr>
                <w:rStyle w:val="documentleft-box"/>
                <w:rFonts w:ascii="Fira Sans" w:eastAsia="Fira Sans" w:hAnsi="Fira Sans" w:cs="Fira Sans"/>
                <w:color w:val="000000"/>
                <w:sz w:val="20"/>
                <w:szCs w:val="20"/>
              </w:rPr>
            </w:pPr>
            <w:r>
              <w:rPr>
                <w:rStyle w:val="documentcompanyname"/>
                <w:rFonts w:ascii="Fira Sans" w:eastAsia="Fira Sans" w:hAnsi="Fira Sans" w:cs="Fira Sans"/>
                <w:color w:val="000000"/>
                <w:sz w:val="20"/>
                <w:szCs w:val="20"/>
              </w:rPr>
              <w:t xml:space="preserve">School of Pharmacy </w:t>
            </w:r>
            <w:r>
              <w:rPr>
                <w:rStyle w:val="span"/>
                <w:rFonts w:ascii="Fira Sans" w:eastAsia="Fira Sans" w:hAnsi="Fira Sans" w:cs="Fira Sans"/>
                <w:color w:val="000000"/>
                <w:sz w:val="20"/>
                <w:szCs w:val="20"/>
              </w:rPr>
              <w:t>- London</w:t>
            </w:r>
            <w:r>
              <w:rPr>
                <w:rStyle w:val="documentleft-box"/>
                <w:rFonts w:ascii="Fira Sans" w:eastAsia="Fira Sans" w:hAnsi="Fira Sans" w:cs="Fira Sans"/>
                <w:color w:val="000000"/>
                <w:sz w:val="20"/>
                <w:szCs w:val="20"/>
              </w:rPr>
              <w:t xml:space="preserve"> </w:t>
            </w:r>
          </w:p>
          <w:p w14:paraId="6D059A5C"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proofErr w:type="gramStart"/>
            <w:r>
              <w:rPr>
                <w:rStyle w:val="documenttxtBold"/>
                <w:rFonts w:ascii="Fira Sans" w:eastAsia="Fira Sans" w:hAnsi="Fira Sans" w:cs="Fira Sans"/>
                <w:color w:val="000000"/>
                <w:sz w:val="20"/>
                <w:szCs w:val="20"/>
              </w:rPr>
              <w:t>B.Pharm</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Pharmacy</w:t>
            </w:r>
            <w:r>
              <w:rPr>
                <w:rStyle w:val="span"/>
                <w:rFonts w:ascii="Fira Sans" w:eastAsia="Fira Sans" w:hAnsi="Fira Sans" w:cs="Fira Sans"/>
                <w:color w:val="000000"/>
                <w:sz w:val="20"/>
                <w:szCs w:val="20"/>
              </w:rPr>
              <w:t xml:space="preserve">, </w:t>
            </w:r>
            <w:r>
              <w:rPr>
                <w:rStyle w:val="span"/>
                <w:rFonts w:ascii="Fira Sans" w:eastAsia="Fira Sans" w:hAnsi="Fira Sans" w:cs="Fira Sans"/>
                <w:b/>
                <w:bCs/>
                <w:color w:val="000000"/>
                <w:sz w:val="20"/>
                <w:szCs w:val="20"/>
              </w:rPr>
              <w:t>2001</w:t>
            </w:r>
            <w:r>
              <w:rPr>
                <w:rStyle w:val="documenttxtBold"/>
                <w:rFonts w:ascii="Fira Sans" w:eastAsia="Fira Sans" w:hAnsi="Fira Sans" w:cs="Fira Sans"/>
                <w:color w:val="000000"/>
                <w:sz w:val="20"/>
                <w:szCs w:val="20"/>
              </w:rPr>
              <w:t xml:space="preserve"> </w:t>
            </w:r>
          </w:p>
          <w:p w14:paraId="0AFFAA05" w14:textId="77777777" w:rsidR="00387AF9" w:rsidRDefault="00747B50">
            <w:pPr>
              <w:pStyle w:val="documentpaddedline"/>
              <w:spacing w:line="260" w:lineRule="atLeast"/>
              <w:rPr>
                <w:rStyle w:val="documentleft-box"/>
                <w:rFonts w:ascii="Fira Sans" w:eastAsia="Fira Sans" w:hAnsi="Fira Sans" w:cs="Fira Sans"/>
                <w:color w:val="000000"/>
                <w:sz w:val="20"/>
                <w:szCs w:val="20"/>
              </w:rPr>
            </w:pPr>
            <w:r>
              <w:rPr>
                <w:rStyle w:val="documentcompanyname"/>
                <w:rFonts w:ascii="Fira Sans" w:eastAsia="Fira Sans" w:hAnsi="Fira Sans" w:cs="Fira Sans"/>
                <w:color w:val="000000"/>
                <w:sz w:val="20"/>
                <w:szCs w:val="20"/>
              </w:rPr>
              <w:t>University of Sunderland</w:t>
            </w:r>
            <w:r>
              <w:rPr>
                <w:rStyle w:val="documentleft-box"/>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 Sunderland, SND</w:t>
            </w:r>
            <w:r>
              <w:rPr>
                <w:rStyle w:val="documentleft-box"/>
                <w:rFonts w:ascii="Fira Sans" w:eastAsia="Fira Sans" w:hAnsi="Fira Sans" w:cs="Fira Sans"/>
                <w:color w:val="000000"/>
                <w:sz w:val="20"/>
                <w:szCs w:val="20"/>
              </w:rPr>
              <w:t xml:space="preserve"> </w:t>
            </w:r>
          </w:p>
          <w:p w14:paraId="0D2A3931" w14:textId="77777777" w:rsidR="00387AF9" w:rsidRDefault="00747B50">
            <w:pPr>
              <w:pStyle w:val="documentpaddedline"/>
              <w:pBdr>
                <w:top w:val="none" w:sz="0" w:space="15" w:color="auto"/>
              </w:pBdr>
              <w:spacing w:line="260" w:lineRule="atLeast"/>
              <w:rPr>
                <w:rStyle w:val="documentlef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 xml:space="preserve">B.sc </w:t>
            </w:r>
            <w:proofErr w:type="gramStart"/>
            <w:r>
              <w:rPr>
                <w:rStyle w:val="documenttxtBold"/>
                <w:rFonts w:ascii="Fira Sans" w:eastAsia="Fira Sans" w:hAnsi="Fira Sans" w:cs="Fira Sans"/>
                <w:color w:val="000000"/>
                <w:sz w:val="20"/>
                <w:szCs w:val="20"/>
              </w:rPr>
              <w:t xml:space="preserve">( Pharm) </w:t>
            </w:r>
            <w:r>
              <w:rPr>
                <w:rStyle w:val="span"/>
                <w:rFonts w:ascii="Fira Sans" w:eastAsia="Fira Sans" w:hAnsi="Fira Sans" w:cs="Fira Sans"/>
                <w:color w:val="000000"/>
                <w:sz w:val="20"/>
                <w:szCs w:val="20"/>
              </w:rPr>
              <w:t>,</w:t>
            </w:r>
            <w:proofErr w:type="gramEnd"/>
            <w:r>
              <w:rPr>
                <w:rStyle w:val="span"/>
                <w:rFonts w:ascii="Fira Sans" w:eastAsia="Fira Sans" w:hAnsi="Fira Sans" w:cs="Fira Sans"/>
                <w:color w:val="000000"/>
                <w:sz w:val="20"/>
                <w:szCs w:val="20"/>
              </w:rPr>
              <w:t xml:space="preserve"> </w:t>
            </w:r>
            <w:r>
              <w:rPr>
                <w:rStyle w:val="documenttxtBold"/>
                <w:rFonts w:ascii="Fira Sans" w:eastAsia="Fira Sans" w:hAnsi="Fira Sans" w:cs="Fira Sans"/>
                <w:color w:val="000000"/>
                <w:sz w:val="20"/>
                <w:szCs w:val="20"/>
              </w:rPr>
              <w:t>Pharmacy</w:t>
            </w:r>
            <w:r>
              <w:rPr>
                <w:rStyle w:val="span"/>
                <w:rFonts w:ascii="Fira Sans" w:eastAsia="Fira Sans" w:hAnsi="Fira Sans" w:cs="Fira Sans"/>
                <w:color w:val="000000"/>
                <w:sz w:val="20"/>
                <w:szCs w:val="20"/>
              </w:rPr>
              <w:t xml:space="preserve">, </w:t>
            </w:r>
            <w:r>
              <w:rPr>
                <w:rStyle w:val="span"/>
                <w:rFonts w:ascii="Fira Sans" w:eastAsia="Fira Sans" w:hAnsi="Fira Sans" w:cs="Fira Sans"/>
                <w:b/>
                <w:bCs/>
                <w:color w:val="000000"/>
                <w:sz w:val="20"/>
                <w:szCs w:val="20"/>
              </w:rPr>
              <w:t>1993</w:t>
            </w:r>
            <w:r>
              <w:rPr>
                <w:rStyle w:val="documenttxtBold"/>
                <w:rFonts w:ascii="Fira Sans" w:eastAsia="Fira Sans" w:hAnsi="Fira Sans" w:cs="Fira Sans"/>
                <w:color w:val="000000"/>
                <w:sz w:val="20"/>
                <w:szCs w:val="20"/>
              </w:rPr>
              <w:t xml:space="preserve"> </w:t>
            </w:r>
          </w:p>
          <w:p w14:paraId="27E0C932" w14:textId="77777777" w:rsidR="00387AF9" w:rsidRDefault="00747B50">
            <w:pPr>
              <w:pStyle w:val="documentpaddedline"/>
              <w:spacing w:line="260" w:lineRule="atLeast"/>
              <w:rPr>
                <w:rStyle w:val="documentleft-box"/>
                <w:rFonts w:ascii="Fira Sans" w:eastAsia="Fira Sans" w:hAnsi="Fira Sans" w:cs="Fira Sans"/>
                <w:color w:val="000000"/>
                <w:sz w:val="20"/>
                <w:szCs w:val="20"/>
              </w:rPr>
            </w:pPr>
            <w:r>
              <w:rPr>
                <w:rStyle w:val="documentcompanyname"/>
                <w:rFonts w:ascii="Fira Sans" w:eastAsia="Fira Sans" w:hAnsi="Fira Sans" w:cs="Fira Sans"/>
                <w:color w:val="000000"/>
                <w:sz w:val="20"/>
                <w:szCs w:val="20"/>
              </w:rPr>
              <w:t>University of Natal</w:t>
            </w:r>
            <w:r>
              <w:rPr>
                <w:rStyle w:val="documentleft-box"/>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 Durban</w:t>
            </w:r>
            <w:r>
              <w:rPr>
                <w:rStyle w:val="documentleft-box"/>
                <w:rFonts w:ascii="Fira Sans" w:eastAsia="Fira Sans" w:hAnsi="Fira Sans" w:cs="Fira Sans"/>
                <w:color w:val="000000"/>
                <w:sz w:val="20"/>
                <w:szCs w:val="20"/>
              </w:rPr>
              <w:t xml:space="preserve"> </w:t>
            </w:r>
          </w:p>
          <w:p w14:paraId="75934612" w14:textId="77777777" w:rsidR="00387AF9" w:rsidRDefault="00747B50">
            <w:pPr>
              <w:pStyle w:val="documentleft-boxsectionnth-last-child1bottomlowborder"/>
              <w:pBdr>
                <w:top w:val="none" w:sz="0" w:space="5" w:color="auto"/>
                <w:bottom w:val="single" w:sz="8" w:space="0" w:color="2A5978"/>
              </w:pBdr>
              <w:spacing w:line="20" w:lineRule="atLeast"/>
              <w:rPr>
                <w:rStyle w:val="documentleft-box"/>
                <w:rFonts w:ascii="Fira Sans" w:eastAsia="Fira Sans" w:hAnsi="Fira Sans" w:cs="Fira Sans"/>
                <w:color w:val="000000"/>
                <w:sz w:val="2"/>
                <w:szCs w:val="2"/>
              </w:rPr>
            </w:pPr>
            <w:r>
              <w:rPr>
                <w:rStyle w:val="documentleft-box"/>
                <w:rFonts w:ascii="Fira Sans" w:eastAsia="Fira Sans" w:hAnsi="Fira Sans" w:cs="Fira Sans"/>
                <w:color w:val="000000"/>
                <w:sz w:val="2"/>
                <w:szCs w:val="2"/>
              </w:rPr>
              <w:t> </w:t>
            </w:r>
          </w:p>
        </w:tc>
        <w:tc>
          <w:tcPr>
            <w:tcW w:w="690" w:type="dxa"/>
            <w:tcMar>
              <w:top w:w="0" w:type="dxa"/>
              <w:left w:w="0" w:type="dxa"/>
              <w:bottom w:w="0" w:type="dxa"/>
              <w:right w:w="0" w:type="dxa"/>
            </w:tcMar>
            <w:hideMark/>
          </w:tcPr>
          <w:p w14:paraId="2DF4289C" w14:textId="77777777" w:rsidR="00387AF9" w:rsidRDefault="00387AF9">
            <w:pPr>
              <w:pStyle w:val="leftboxrightpaddingcellParagraph"/>
              <w:spacing w:line="260" w:lineRule="atLeast"/>
              <w:textAlignment w:val="auto"/>
              <w:rPr>
                <w:rStyle w:val="leftboxrightpaddingcell"/>
                <w:rFonts w:ascii="Fira Sans" w:eastAsia="Fira Sans" w:hAnsi="Fira Sans" w:cs="Fira Sans"/>
                <w:color w:val="000000"/>
                <w:sz w:val="20"/>
                <w:szCs w:val="20"/>
              </w:rPr>
            </w:pPr>
          </w:p>
        </w:tc>
        <w:tc>
          <w:tcPr>
            <w:tcW w:w="3186" w:type="dxa"/>
            <w:tcMar>
              <w:top w:w="0" w:type="dxa"/>
              <w:left w:w="0" w:type="dxa"/>
              <w:bottom w:w="0" w:type="dxa"/>
              <w:right w:w="0" w:type="dxa"/>
            </w:tcMar>
            <w:hideMark/>
          </w:tcPr>
          <w:p w14:paraId="0551F694" w14:textId="69506421" w:rsidR="00387AF9" w:rsidRDefault="00747B50" w:rsidP="00B003EC">
            <w:pPr>
              <w:pStyle w:val="documentleft-boxsectionnth-child1toppadding"/>
              <w:rPr>
                <w:rStyle w:val="documentright-box"/>
                <w:rFonts w:ascii="Fira Sans" w:eastAsia="Fira Sans" w:hAnsi="Fira Sans" w:cs="Fira Sans"/>
                <w:color w:val="000000"/>
              </w:rPr>
            </w:pPr>
            <w:r>
              <w:rPr>
                <w:rStyle w:val="documentright-box"/>
                <w:rFonts w:ascii="Fira Sans" w:eastAsia="Fira Sans" w:hAnsi="Fira Sans" w:cs="Fira Sans"/>
                <w:color w:val="000000"/>
                <w:sz w:val="20"/>
                <w:szCs w:val="20"/>
              </w:rPr>
              <w:t> </w:t>
            </w:r>
            <w:r>
              <w:rPr>
                <w:rStyle w:val="documentsectiontitle"/>
                <w:rFonts w:ascii="Fira Sans" w:eastAsia="Fira Sans" w:hAnsi="Fira Sans" w:cs="Fira Sans"/>
                <w:highlight w:val="white"/>
              </w:rPr>
              <w:t>Contact </w:t>
            </w:r>
            <w:r w:rsidR="00000000">
              <w:pict w14:anchorId="17E6EB47">
                <v:rect id="_x0000_s1028" style="position:absolute;margin-left:0;margin-top:1.75pt;width:159.3pt;height:11.5pt;z-index:-251655168;mso-position-horizontal-relative:text;mso-position-vertical-relative:line" fillcolor="#dfe6eb" stroked="f">
                  <v:path strokeok="f"/>
                </v:rect>
              </w:pict>
            </w:r>
          </w:p>
          <w:p w14:paraId="346D349A" w14:textId="77777777" w:rsidR="00387AF9" w:rsidRDefault="00747B50">
            <w:pPr>
              <w:pStyle w:val="documentaddress"/>
              <w:rPr>
                <w:rStyle w:val="documentright-box"/>
                <w:rFonts w:ascii="Fira Sans" w:eastAsia="Fira Sans" w:hAnsi="Fira Sans" w:cs="Fira Sans"/>
                <w:color w:val="000000"/>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color w:val="000000"/>
              </w:rPr>
              <w:t xml:space="preserve"> </w:t>
            </w:r>
            <w:r>
              <w:rPr>
                <w:rStyle w:val="documenttxtBold"/>
                <w:rFonts w:ascii="Fira Sans" w:eastAsia="Fira Sans" w:hAnsi="Fira Sans" w:cs="Fira Sans"/>
                <w:color w:val="000000"/>
              </w:rPr>
              <w:t xml:space="preserve">: </w:t>
            </w:r>
            <w:proofErr w:type="gramStart"/>
            <w:r>
              <w:rPr>
                <w:rStyle w:val="span"/>
                <w:rFonts w:ascii="Fira Sans" w:eastAsia="Fira Sans" w:hAnsi="Fira Sans" w:cs="Fira Sans"/>
                <w:color w:val="000000"/>
              </w:rPr>
              <w:t>Chiswick ,</w:t>
            </w:r>
            <w:proofErr w:type="gramEnd"/>
            <w:r>
              <w:rPr>
                <w:rStyle w:val="span"/>
                <w:rFonts w:ascii="Fira Sans" w:eastAsia="Fira Sans" w:hAnsi="Fira Sans" w:cs="Fira Sans"/>
                <w:color w:val="000000"/>
              </w:rPr>
              <w:t xml:space="preserve"> City of London</w:t>
            </w:r>
            <w:r>
              <w:rPr>
                <w:rStyle w:val="documentaddressadrsDetails"/>
                <w:rFonts w:ascii="Fira Sans" w:eastAsia="Fira Sans" w:hAnsi="Fira Sans" w:cs="Fira Sans"/>
                <w:color w:val="000000"/>
              </w:rPr>
              <w:t xml:space="preserve"> </w:t>
            </w:r>
            <w:r>
              <w:rPr>
                <w:rStyle w:val="span"/>
                <w:rFonts w:ascii="Fira Sans" w:eastAsia="Fira Sans" w:hAnsi="Fira Sans" w:cs="Fira Sans"/>
                <w:color w:val="000000"/>
              </w:rPr>
              <w:t>W4 2QR</w:t>
            </w:r>
            <w:r>
              <w:rPr>
                <w:rStyle w:val="documentaddressadrsDetails"/>
                <w:rFonts w:ascii="Fira Sans" w:eastAsia="Fira Sans" w:hAnsi="Fira Sans" w:cs="Fira Sans"/>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color w:val="000000"/>
              </w:rPr>
              <w:t xml:space="preserve"> </w:t>
            </w:r>
            <w:r>
              <w:rPr>
                <w:rStyle w:val="documenttxtBold"/>
                <w:rFonts w:ascii="Fira Sans" w:eastAsia="Fira Sans" w:hAnsi="Fira Sans" w:cs="Fira Sans"/>
                <w:vanish/>
                <w:color w:val="000000"/>
              </w:rPr>
              <w:t xml:space="preserve">: </w:t>
            </w:r>
            <w:r>
              <w:rPr>
                <w:rStyle w:val="span"/>
                <w:rFonts w:ascii="Fira Sans" w:eastAsia="Fira Sans" w:hAnsi="Fira Sans" w:cs="Fira Sans"/>
                <w:vanish/>
                <w:color w:val="000000"/>
              </w:rPr>
              <w:t>Chiswick , W4 2QR, City of London</w:t>
            </w:r>
            <w:r>
              <w:rPr>
                <w:rStyle w:val="documentaddressadrsDetails"/>
                <w:rFonts w:ascii="Fira Sans" w:eastAsia="Fira Sans" w:hAnsi="Fira Sans" w:cs="Fira Sans"/>
                <w:vanish/>
                <w:color w:val="000000"/>
              </w:rPr>
              <w:t xml:space="preserve"> </w:t>
            </w:r>
          </w:p>
          <w:p w14:paraId="5C87D18F" w14:textId="77777777" w:rsidR="00387AF9" w:rsidRDefault="00747B50">
            <w:pPr>
              <w:pStyle w:val="documentpaddedline"/>
              <w:spacing w:line="260" w:lineRule="atLeast"/>
              <w:rPr>
                <w:rStyle w:val="documentright-box"/>
                <w:rFonts w:ascii="Fira Sans" w:eastAsia="Fira Sans" w:hAnsi="Fira Sans" w:cs="Fira Sans"/>
                <w:color w:val="000000"/>
                <w:sz w:val="20"/>
                <w:szCs w:val="20"/>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color w:val="000000"/>
                <w:sz w:val="20"/>
                <w:szCs w:val="20"/>
              </w:rPr>
              <w:t xml:space="preserve"> </w:t>
            </w:r>
            <w:r>
              <w:rPr>
                <w:rStyle w:val="documenttxtBold"/>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07809764453</w:t>
            </w:r>
          </w:p>
          <w:p w14:paraId="617F3E14" w14:textId="77777777" w:rsidR="00387AF9" w:rsidRDefault="00747B50">
            <w:pPr>
              <w:pStyle w:val="documentpaddedline"/>
              <w:spacing w:line="260" w:lineRule="atLeast"/>
              <w:rPr>
                <w:rStyle w:val="documentright-box"/>
                <w:rFonts w:ascii="Fira Sans" w:eastAsia="Fira Sans" w:hAnsi="Fira Sans" w:cs="Fira Sans"/>
                <w:color w:val="000000"/>
                <w:sz w:val="20"/>
                <w:szCs w:val="20"/>
              </w:rPr>
            </w:pPr>
            <w:r>
              <w:rPr>
                <w:rStyle w:val="documenttxtBold"/>
                <w:rFonts w:ascii="Fira Sans" w:eastAsia="Fira Sans" w:hAnsi="Fira Sans" w:cs="Fira Sans"/>
                <w:color w:val="000000"/>
                <w:sz w:val="20"/>
                <w:szCs w:val="20"/>
              </w:rPr>
              <w:t>Email</w:t>
            </w:r>
            <w:r>
              <w:rPr>
                <w:rStyle w:val="documentbeforecolonspace"/>
                <w:rFonts w:ascii="Fira Sans" w:eastAsia="Fira Sans" w:hAnsi="Fira Sans" w:cs="Fira Sans"/>
                <w:b/>
                <w:bCs/>
                <w:color w:val="000000"/>
                <w:sz w:val="20"/>
                <w:szCs w:val="20"/>
              </w:rPr>
              <w:t xml:space="preserve"> </w:t>
            </w:r>
            <w:r>
              <w:rPr>
                <w:rStyle w:val="documenttxtBold"/>
                <w:rFonts w:ascii="Fira Sans" w:eastAsia="Fira Sans" w:hAnsi="Fira Sans" w:cs="Fira Sans"/>
                <w:color w:val="000000"/>
                <w:sz w:val="20"/>
                <w:szCs w:val="20"/>
              </w:rPr>
              <w:t xml:space="preserve">: </w:t>
            </w:r>
            <w:r>
              <w:rPr>
                <w:rStyle w:val="span"/>
                <w:rFonts w:ascii="Fira Sans" w:eastAsia="Fira Sans" w:hAnsi="Fira Sans" w:cs="Fira Sans"/>
                <w:color w:val="000000"/>
                <w:sz w:val="20"/>
                <w:szCs w:val="20"/>
              </w:rPr>
              <w:t>moejoed@me.com</w:t>
            </w:r>
          </w:p>
          <w:p w14:paraId="697D6B04" w14:textId="77777777" w:rsidR="00387AF9" w:rsidRDefault="00747B50">
            <w:pPr>
              <w:pStyle w:val="bottomlowborder"/>
              <w:rPr>
                <w:rStyle w:val="documentright-box"/>
                <w:rFonts w:ascii="Fira Sans" w:eastAsia="Fira Sans" w:hAnsi="Fira Sans" w:cs="Fira Sans"/>
                <w:color w:val="000000"/>
              </w:rPr>
            </w:pPr>
            <w:r>
              <w:rPr>
                <w:rStyle w:val="documentright-box"/>
                <w:rFonts w:ascii="Fira Sans" w:eastAsia="Fira Sans" w:hAnsi="Fira Sans" w:cs="Fira Sans"/>
                <w:color w:val="000000"/>
              </w:rPr>
              <w:t> </w:t>
            </w:r>
          </w:p>
          <w:p w14:paraId="0B7F6BEC" w14:textId="77777777" w:rsidR="00387AF9" w:rsidRDefault="00747B50">
            <w:pPr>
              <w:pStyle w:val="topborder"/>
              <w:rPr>
                <w:rStyle w:val="documentright-box"/>
                <w:rFonts w:ascii="Fira Sans" w:eastAsia="Fira Sans" w:hAnsi="Fira Sans" w:cs="Fira Sans"/>
                <w:color w:val="000000"/>
              </w:rPr>
            </w:pPr>
            <w:r>
              <w:rPr>
                <w:rStyle w:val="documentright-box"/>
                <w:rFonts w:ascii="Fira Sans" w:eastAsia="Fira Sans" w:hAnsi="Fira Sans" w:cs="Fira Sans"/>
                <w:color w:val="000000"/>
              </w:rPr>
              <w:t> </w:t>
            </w:r>
          </w:p>
          <w:p w14:paraId="325BECB1" w14:textId="77777777" w:rsidR="00387AF9" w:rsidRDefault="00747B50">
            <w:pPr>
              <w:pStyle w:val="documentsectiontoppadding"/>
              <w:rPr>
                <w:rStyle w:val="documentright-box"/>
                <w:rFonts w:ascii="Fira Sans" w:eastAsia="Fira Sans" w:hAnsi="Fira Sans" w:cs="Fira Sans"/>
                <w:color w:val="000000"/>
              </w:rPr>
            </w:pPr>
            <w:r>
              <w:rPr>
                <w:rStyle w:val="documentright-box"/>
                <w:rFonts w:ascii="Fira Sans" w:eastAsia="Fira Sans" w:hAnsi="Fira Sans" w:cs="Fira Sans"/>
                <w:color w:val="000000"/>
              </w:rPr>
              <w:t> </w:t>
            </w:r>
          </w:p>
          <w:p w14:paraId="0B93FF5F" w14:textId="77777777" w:rsidR="00387AF9" w:rsidRDefault="00747B50">
            <w:pPr>
              <w:pStyle w:val="documentheading"/>
              <w:rPr>
                <w:rStyle w:val="documentright-box"/>
                <w:rFonts w:ascii="Fira Sans" w:eastAsia="Fira Sans" w:hAnsi="Fira Sans" w:cs="Fira Sans"/>
                <w:color w:val="000000"/>
              </w:rPr>
            </w:pPr>
            <w:r>
              <w:rPr>
                <w:rStyle w:val="documentsectiontitle"/>
                <w:rFonts w:ascii="Fira Sans" w:eastAsia="Fira Sans" w:hAnsi="Fira Sans" w:cs="Fira Sans"/>
                <w:highlight w:val="white"/>
              </w:rPr>
              <w:t>Skills </w:t>
            </w:r>
            <w:r w:rsidR="00000000">
              <w:pict w14:anchorId="10DCC4E2">
                <v:rect id="_x0000_s1029" style="position:absolute;margin-left:0;margin-top:1.75pt;width:159.3pt;height:11.5pt;z-index:-251654144;mso-position-horizontal-relative:text;mso-position-vertical-relative:line" fillcolor="#dfe6eb" stroked="f">
                  <v:path strokeok="f"/>
                </v:rect>
              </w:pict>
            </w:r>
          </w:p>
          <w:p w14:paraId="47B89469" w14:textId="77777777" w:rsidR="00387AF9" w:rsidRDefault="00747B50">
            <w:pPr>
              <w:pStyle w:val="divdocumentulli"/>
              <w:numPr>
                <w:ilvl w:val="0"/>
                <w:numId w:val="15"/>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 xml:space="preserve">Experience in senior pharmacy operational and leadership </w:t>
            </w:r>
            <w:proofErr w:type="gramStart"/>
            <w:r>
              <w:rPr>
                <w:rStyle w:val="documentright-box"/>
                <w:rFonts w:ascii="Fira Sans" w:eastAsia="Fira Sans" w:hAnsi="Fira Sans" w:cs="Fira Sans"/>
                <w:color w:val="000000"/>
                <w:sz w:val="20"/>
                <w:szCs w:val="20"/>
              </w:rPr>
              <w:t>roles .</w:t>
            </w:r>
            <w:proofErr w:type="gramEnd"/>
          </w:p>
          <w:p w14:paraId="0F226321" w14:textId="77777777" w:rsidR="00387AF9" w:rsidRDefault="00747B50">
            <w:pPr>
              <w:pStyle w:val="divdocumentulli"/>
              <w:numPr>
                <w:ilvl w:val="0"/>
                <w:numId w:val="15"/>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Strong clinical background in oncology and running aseptic services</w:t>
            </w:r>
          </w:p>
          <w:p w14:paraId="35419A71" w14:textId="77777777" w:rsidR="00387AF9" w:rsidRDefault="00747B50">
            <w:pPr>
              <w:pStyle w:val="divdocumentulli"/>
              <w:numPr>
                <w:ilvl w:val="0"/>
                <w:numId w:val="15"/>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Involvement in setting up and running clinical trials</w:t>
            </w:r>
          </w:p>
          <w:p w14:paraId="30CEB665" w14:textId="77777777" w:rsidR="00387AF9" w:rsidRDefault="00747B50">
            <w:pPr>
              <w:pStyle w:val="divdocumentulli"/>
              <w:numPr>
                <w:ilvl w:val="0"/>
                <w:numId w:val="16"/>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 xml:space="preserve">Introduction and support of complex new </w:t>
            </w:r>
            <w:proofErr w:type="gramStart"/>
            <w:r>
              <w:rPr>
                <w:rStyle w:val="documentright-box"/>
                <w:rFonts w:ascii="Fira Sans" w:eastAsia="Fira Sans" w:hAnsi="Fira Sans" w:cs="Fira Sans"/>
                <w:color w:val="000000"/>
                <w:sz w:val="20"/>
                <w:szCs w:val="20"/>
              </w:rPr>
              <w:t>services .</w:t>
            </w:r>
            <w:proofErr w:type="gramEnd"/>
          </w:p>
          <w:p w14:paraId="05381643" w14:textId="77777777" w:rsidR="00387AF9" w:rsidRDefault="00747B50">
            <w:pPr>
              <w:pStyle w:val="divdocumentulli"/>
              <w:numPr>
                <w:ilvl w:val="0"/>
                <w:numId w:val="16"/>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Managing operational and service changes.</w:t>
            </w:r>
          </w:p>
          <w:p w14:paraId="53BACC73" w14:textId="77777777" w:rsidR="00387AF9" w:rsidRDefault="00747B50">
            <w:pPr>
              <w:pStyle w:val="divdocumentulli"/>
              <w:numPr>
                <w:ilvl w:val="0"/>
                <w:numId w:val="16"/>
              </w:numPr>
              <w:spacing w:line="260" w:lineRule="atLeast"/>
              <w:ind w:left="200" w:hanging="192"/>
              <w:rPr>
                <w:rStyle w:val="documentright-box"/>
                <w:rFonts w:ascii="Fira Sans" w:eastAsia="Fira Sans" w:hAnsi="Fira Sans" w:cs="Fira Sans"/>
                <w:color w:val="000000"/>
                <w:sz w:val="20"/>
                <w:szCs w:val="20"/>
              </w:rPr>
            </w:pPr>
            <w:r>
              <w:rPr>
                <w:rStyle w:val="documentright-box"/>
                <w:rFonts w:ascii="Fira Sans" w:eastAsia="Fira Sans" w:hAnsi="Fira Sans" w:cs="Fira Sans"/>
                <w:color w:val="000000"/>
                <w:sz w:val="20"/>
                <w:szCs w:val="20"/>
              </w:rPr>
              <w:t>Budget and departmental financial management.</w:t>
            </w:r>
          </w:p>
          <w:p w14:paraId="404235E3" w14:textId="77777777" w:rsidR="00387AF9" w:rsidRDefault="00747B50">
            <w:pPr>
              <w:pStyle w:val="divdocumentulli"/>
              <w:numPr>
                <w:ilvl w:val="0"/>
                <w:numId w:val="17"/>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Experience in senior pharmacy operational and leadership roles .</w:t>
            </w:r>
          </w:p>
          <w:p w14:paraId="471A24B3" w14:textId="77777777" w:rsidR="00387AF9" w:rsidRDefault="00747B50">
            <w:pPr>
              <w:pStyle w:val="divdocumentulli"/>
              <w:numPr>
                <w:ilvl w:val="0"/>
                <w:numId w:val="17"/>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Strong clinical background in oncology and running aseptic services</w:t>
            </w:r>
          </w:p>
          <w:p w14:paraId="50FEBBB2" w14:textId="77777777" w:rsidR="00387AF9" w:rsidRDefault="00747B50">
            <w:pPr>
              <w:pStyle w:val="divdocumentulli"/>
              <w:numPr>
                <w:ilvl w:val="0"/>
                <w:numId w:val="17"/>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Involvement in setting up and running clinical trials</w:t>
            </w:r>
          </w:p>
          <w:p w14:paraId="57737F3E" w14:textId="77777777" w:rsidR="00387AF9" w:rsidRDefault="00747B50">
            <w:pPr>
              <w:pStyle w:val="divdocumentulli"/>
              <w:numPr>
                <w:ilvl w:val="0"/>
                <w:numId w:val="18"/>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Introduction and support of complex new services .</w:t>
            </w:r>
          </w:p>
          <w:p w14:paraId="04E556BA" w14:textId="77777777" w:rsidR="00387AF9" w:rsidRDefault="00747B50">
            <w:pPr>
              <w:pStyle w:val="divdocumentulli"/>
              <w:numPr>
                <w:ilvl w:val="0"/>
                <w:numId w:val="18"/>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Managing operational and service changes.</w:t>
            </w:r>
          </w:p>
          <w:p w14:paraId="6D3CD1F1" w14:textId="77777777" w:rsidR="00387AF9" w:rsidRDefault="00747B50">
            <w:pPr>
              <w:pStyle w:val="divdocumentulli"/>
              <w:numPr>
                <w:ilvl w:val="0"/>
                <w:numId w:val="18"/>
              </w:numPr>
              <w:spacing w:line="260" w:lineRule="atLeast"/>
              <w:ind w:left="200" w:hanging="192"/>
              <w:rPr>
                <w:rStyle w:val="documentright-box"/>
                <w:rFonts w:ascii="Fira Sans" w:eastAsia="Fira Sans" w:hAnsi="Fira Sans" w:cs="Fira Sans"/>
                <w:vanish/>
                <w:color w:val="000000"/>
                <w:sz w:val="20"/>
                <w:szCs w:val="20"/>
              </w:rPr>
            </w:pPr>
            <w:r>
              <w:rPr>
                <w:rStyle w:val="documentright-box"/>
                <w:rFonts w:ascii="Fira Sans" w:eastAsia="Fira Sans" w:hAnsi="Fira Sans" w:cs="Fira Sans"/>
                <w:vanish/>
                <w:color w:val="000000"/>
                <w:sz w:val="20"/>
                <w:szCs w:val="20"/>
              </w:rPr>
              <w:t>Budget and departmental financial management.</w:t>
            </w:r>
          </w:p>
          <w:p w14:paraId="514F097B" w14:textId="77777777" w:rsidR="00387AF9" w:rsidRDefault="00747B50">
            <w:pPr>
              <w:pStyle w:val="documentleft-boxsectionnth-last-child1bottomlowborder"/>
              <w:pBdr>
                <w:top w:val="none" w:sz="0" w:space="5" w:color="auto"/>
                <w:bottom w:val="single" w:sz="8" w:space="0" w:color="2A5978"/>
              </w:pBdr>
              <w:spacing w:line="20" w:lineRule="atLeast"/>
              <w:rPr>
                <w:rStyle w:val="documentright-box"/>
                <w:rFonts w:ascii="Fira Sans" w:eastAsia="Fira Sans" w:hAnsi="Fira Sans" w:cs="Fira Sans"/>
                <w:color w:val="000000"/>
                <w:sz w:val="2"/>
                <w:szCs w:val="2"/>
              </w:rPr>
            </w:pPr>
            <w:r>
              <w:rPr>
                <w:rStyle w:val="documentright-box"/>
                <w:rFonts w:ascii="Fira Sans" w:eastAsia="Fira Sans" w:hAnsi="Fira Sans" w:cs="Fira Sans"/>
                <w:color w:val="000000"/>
                <w:sz w:val="2"/>
                <w:szCs w:val="2"/>
              </w:rPr>
              <w:t> </w:t>
            </w:r>
          </w:p>
        </w:tc>
      </w:tr>
    </w:tbl>
    <w:p w14:paraId="002C3303" w14:textId="77777777" w:rsidR="00387AF9" w:rsidRDefault="00387AF9">
      <w:pPr>
        <w:rPr>
          <w:vanish/>
        </w:rPr>
      </w:pPr>
    </w:p>
    <w:tbl>
      <w:tblPr>
        <w:tblStyle w:val="documentparentContainer"/>
        <w:tblW w:w="5000" w:type="pct"/>
        <w:tblCellMar>
          <w:left w:w="0" w:type="dxa"/>
          <w:right w:w="0" w:type="dxa"/>
        </w:tblCellMar>
        <w:tblLook w:val="05E0" w:firstRow="1" w:lastRow="1" w:firstColumn="1" w:lastColumn="1" w:noHBand="0" w:noVBand="1"/>
      </w:tblPr>
      <w:tblGrid>
        <w:gridCol w:w="10506"/>
      </w:tblGrid>
      <w:tr w:rsidR="00387AF9" w14:paraId="35BA1066" w14:textId="77777777">
        <w:tc>
          <w:tcPr>
            <w:tcW w:w="5000" w:type="pct"/>
            <w:tcMar>
              <w:top w:w="0" w:type="dxa"/>
              <w:left w:w="0" w:type="dxa"/>
              <w:bottom w:w="0" w:type="dxa"/>
              <w:right w:w="0" w:type="dxa"/>
            </w:tcMar>
            <w:vAlign w:val="bottom"/>
            <w:hideMark/>
          </w:tcPr>
          <w:p w14:paraId="3AADB9B4" w14:textId="77777777" w:rsidR="00387AF9" w:rsidRDefault="00387AF9">
            <w:pPr>
              <w:rPr>
                <w:rFonts w:ascii="Fira Sans" w:eastAsia="Fira Sans" w:hAnsi="Fira Sans" w:cs="Fira Sans"/>
                <w:color w:val="000000"/>
              </w:rPr>
            </w:pPr>
          </w:p>
        </w:tc>
      </w:tr>
    </w:tbl>
    <w:p w14:paraId="3E13F165" w14:textId="77777777" w:rsidR="00387AF9" w:rsidRDefault="00387AF9">
      <w:pPr>
        <w:rPr>
          <w:rFonts w:ascii="Fira Sans" w:eastAsia="Fira Sans" w:hAnsi="Fira Sans" w:cs="Fira Sans"/>
          <w:color w:val="000000"/>
        </w:rPr>
      </w:pPr>
    </w:p>
    <w:sectPr w:rsidR="00387AF9">
      <w:type w:val="continuous"/>
      <w:pgSz w:w="11906" w:h="16838"/>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Regular r:id="rId1" w:fontKey="{DAACB2BD-892F-4B17-890A-846830250794}"/>
    <w:embedBold r:id="rId2" w:fontKey="{3A3FB54F-1AB6-4CC1-873A-B1D0A1C083F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B70CE54A">
      <w:start w:val="1"/>
      <w:numFmt w:val="bullet"/>
      <w:lvlText w:val=""/>
      <w:lvlJc w:val="left"/>
      <w:pPr>
        <w:ind w:left="720" w:hanging="360"/>
      </w:pPr>
      <w:rPr>
        <w:rFonts w:ascii="Symbol" w:hAnsi="Symbol"/>
      </w:rPr>
    </w:lvl>
    <w:lvl w:ilvl="1" w:tplc="FD60D9C2">
      <w:start w:val="1"/>
      <w:numFmt w:val="bullet"/>
      <w:lvlText w:val="o"/>
      <w:lvlJc w:val="left"/>
      <w:pPr>
        <w:tabs>
          <w:tab w:val="num" w:pos="1440"/>
        </w:tabs>
        <w:ind w:left="1440" w:hanging="360"/>
      </w:pPr>
      <w:rPr>
        <w:rFonts w:ascii="Courier New" w:hAnsi="Courier New"/>
      </w:rPr>
    </w:lvl>
    <w:lvl w:ilvl="2" w:tplc="9528AD10">
      <w:start w:val="1"/>
      <w:numFmt w:val="bullet"/>
      <w:lvlText w:val=""/>
      <w:lvlJc w:val="left"/>
      <w:pPr>
        <w:tabs>
          <w:tab w:val="num" w:pos="2160"/>
        </w:tabs>
        <w:ind w:left="2160" w:hanging="360"/>
      </w:pPr>
      <w:rPr>
        <w:rFonts w:ascii="Wingdings" w:hAnsi="Wingdings"/>
      </w:rPr>
    </w:lvl>
    <w:lvl w:ilvl="3" w:tplc="ECBCA8C6">
      <w:start w:val="1"/>
      <w:numFmt w:val="bullet"/>
      <w:lvlText w:val=""/>
      <w:lvlJc w:val="left"/>
      <w:pPr>
        <w:tabs>
          <w:tab w:val="num" w:pos="2880"/>
        </w:tabs>
        <w:ind w:left="2880" w:hanging="360"/>
      </w:pPr>
      <w:rPr>
        <w:rFonts w:ascii="Symbol" w:hAnsi="Symbol"/>
      </w:rPr>
    </w:lvl>
    <w:lvl w:ilvl="4" w:tplc="396C2D60">
      <w:start w:val="1"/>
      <w:numFmt w:val="bullet"/>
      <w:lvlText w:val="o"/>
      <w:lvlJc w:val="left"/>
      <w:pPr>
        <w:tabs>
          <w:tab w:val="num" w:pos="3600"/>
        </w:tabs>
        <w:ind w:left="3600" w:hanging="360"/>
      </w:pPr>
      <w:rPr>
        <w:rFonts w:ascii="Courier New" w:hAnsi="Courier New"/>
      </w:rPr>
    </w:lvl>
    <w:lvl w:ilvl="5" w:tplc="0E60B686">
      <w:start w:val="1"/>
      <w:numFmt w:val="bullet"/>
      <w:lvlText w:val=""/>
      <w:lvlJc w:val="left"/>
      <w:pPr>
        <w:tabs>
          <w:tab w:val="num" w:pos="4320"/>
        </w:tabs>
        <w:ind w:left="4320" w:hanging="360"/>
      </w:pPr>
      <w:rPr>
        <w:rFonts w:ascii="Wingdings" w:hAnsi="Wingdings"/>
      </w:rPr>
    </w:lvl>
    <w:lvl w:ilvl="6" w:tplc="B1AA3938">
      <w:start w:val="1"/>
      <w:numFmt w:val="bullet"/>
      <w:lvlText w:val=""/>
      <w:lvlJc w:val="left"/>
      <w:pPr>
        <w:tabs>
          <w:tab w:val="num" w:pos="5040"/>
        </w:tabs>
        <w:ind w:left="5040" w:hanging="360"/>
      </w:pPr>
      <w:rPr>
        <w:rFonts w:ascii="Symbol" w:hAnsi="Symbol"/>
      </w:rPr>
    </w:lvl>
    <w:lvl w:ilvl="7" w:tplc="84BCB63A">
      <w:start w:val="1"/>
      <w:numFmt w:val="bullet"/>
      <w:lvlText w:val="o"/>
      <w:lvlJc w:val="left"/>
      <w:pPr>
        <w:tabs>
          <w:tab w:val="num" w:pos="5760"/>
        </w:tabs>
        <w:ind w:left="5760" w:hanging="360"/>
      </w:pPr>
      <w:rPr>
        <w:rFonts w:ascii="Courier New" w:hAnsi="Courier New"/>
      </w:rPr>
    </w:lvl>
    <w:lvl w:ilvl="8" w:tplc="73E0C35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3B448C2">
      <w:start w:val="1"/>
      <w:numFmt w:val="bullet"/>
      <w:lvlText w:val=""/>
      <w:lvlJc w:val="left"/>
      <w:pPr>
        <w:ind w:left="720" w:hanging="360"/>
      </w:pPr>
      <w:rPr>
        <w:rFonts w:ascii="Symbol" w:hAnsi="Symbol"/>
      </w:rPr>
    </w:lvl>
    <w:lvl w:ilvl="1" w:tplc="A8C87954">
      <w:start w:val="1"/>
      <w:numFmt w:val="bullet"/>
      <w:lvlText w:val="o"/>
      <w:lvlJc w:val="left"/>
      <w:pPr>
        <w:tabs>
          <w:tab w:val="num" w:pos="1440"/>
        </w:tabs>
        <w:ind w:left="1440" w:hanging="360"/>
      </w:pPr>
      <w:rPr>
        <w:rFonts w:ascii="Courier New" w:hAnsi="Courier New"/>
      </w:rPr>
    </w:lvl>
    <w:lvl w:ilvl="2" w:tplc="1C24E396">
      <w:start w:val="1"/>
      <w:numFmt w:val="bullet"/>
      <w:lvlText w:val=""/>
      <w:lvlJc w:val="left"/>
      <w:pPr>
        <w:tabs>
          <w:tab w:val="num" w:pos="2160"/>
        </w:tabs>
        <w:ind w:left="2160" w:hanging="360"/>
      </w:pPr>
      <w:rPr>
        <w:rFonts w:ascii="Wingdings" w:hAnsi="Wingdings"/>
      </w:rPr>
    </w:lvl>
    <w:lvl w:ilvl="3" w:tplc="99FA9410">
      <w:start w:val="1"/>
      <w:numFmt w:val="bullet"/>
      <w:lvlText w:val=""/>
      <w:lvlJc w:val="left"/>
      <w:pPr>
        <w:tabs>
          <w:tab w:val="num" w:pos="2880"/>
        </w:tabs>
        <w:ind w:left="2880" w:hanging="360"/>
      </w:pPr>
      <w:rPr>
        <w:rFonts w:ascii="Symbol" w:hAnsi="Symbol"/>
      </w:rPr>
    </w:lvl>
    <w:lvl w:ilvl="4" w:tplc="A08CC76A">
      <w:start w:val="1"/>
      <w:numFmt w:val="bullet"/>
      <w:lvlText w:val="o"/>
      <w:lvlJc w:val="left"/>
      <w:pPr>
        <w:tabs>
          <w:tab w:val="num" w:pos="3600"/>
        </w:tabs>
        <w:ind w:left="3600" w:hanging="360"/>
      </w:pPr>
      <w:rPr>
        <w:rFonts w:ascii="Courier New" w:hAnsi="Courier New"/>
      </w:rPr>
    </w:lvl>
    <w:lvl w:ilvl="5" w:tplc="A9B86712">
      <w:start w:val="1"/>
      <w:numFmt w:val="bullet"/>
      <w:lvlText w:val=""/>
      <w:lvlJc w:val="left"/>
      <w:pPr>
        <w:tabs>
          <w:tab w:val="num" w:pos="4320"/>
        </w:tabs>
        <w:ind w:left="4320" w:hanging="360"/>
      </w:pPr>
      <w:rPr>
        <w:rFonts w:ascii="Wingdings" w:hAnsi="Wingdings"/>
      </w:rPr>
    </w:lvl>
    <w:lvl w:ilvl="6" w:tplc="A99EA4A0">
      <w:start w:val="1"/>
      <w:numFmt w:val="bullet"/>
      <w:lvlText w:val=""/>
      <w:lvlJc w:val="left"/>
      <w:pPr>
        <w:tabs>
          <w:tab w:val="num" w:pos="5040"/>
        </w:tabs>
        <w:ind w:left="5040" w:hanging="360"/>
      </w:pPr>
      <w:rPr>
        <w:rFonts w:ascii="Symbol" w:hAnsi="Symbol"/>
      </w:rPr>
    </w:lvl>
    <w:lvl w:ilvl="7" w:tplc="3DF8BDEC">
      <w:start w:val="1"/>
      <w:numFmt w:val="bullet"/>
      <w:lvlText w:val="o"/>
      <w:lvlJc w:val="left"/>
      <w:pPr>
        <w:tabs>
          <w:tab w:val="num" w:pos="5760"/>
        </w:tabs>
        <w:ind w:left="5760" w:hanging="360"/>
      </w:pPr>
      <w:rPr>
        <w:rFonts w:ascii="Courier New" w:hAnsi="Courier New"/>
      </w:rPr>
    </w:lvl>
    <w:lvl w:ilvl="8" w:tplc="B8DA328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7E87526">
      <w:start w:val="1"/>
      <w:numFmt w:val="bullet"/>
      <w:lvlText w:val=""/>
      <w:lvlJc w:val="left"/>
      <w:pPr>
        <w:ind w:left="720" w:hanging="360"/>
      </w:pPr>
      <w:rPr>
        <w:rFonts w:ascii="Symbol" w:hAnsi="Symbol"/>
      </w:rPr>
    </w:lvl>
    <w:lvl w:ilvl="1" w:tplc="B044C3A0">
      <w:start w:val="1"/>
      <w:numFmt w:val="bullet"/>
      <w:lvlText w:val="o"/>
      <w:lvlJc w:val="left"/>
      <w:pPr>
        <w:tabs>
          <w:tab w:val="num" w:pos="1440"/>
        </w:tabs>
        <w:ind w:left="1440" w:hanging="360"/>
      </w:pPr>
      <w:rPr>
        <w:rFonts w:ascii="Courier New" w:hAnsi="Courier New"/>
      </w:rPr>
    </w:lvl>
    <w:lvl w:ilvl="2" w:tplc="57ACCA8C">
      <w:start w:val="1"/>
      <w:numFmt w:val="bullet"/>
      <w:lvlText w:val=""/>
      <w:lvlJc w:val="left"/>
      <w:pPr>
        <w:tabs>
          <w:tab w:val="num" w:pos="2160"/>
        </w:tabs>
        <w:ind w:left="2160" w:hanging="360"/>
      </w:pPr>
      <w:rPr>
        <w:rFonts w:ascii="Wingdings" w:hAnsi="Wingdings"/>
      </w:rPr>
    </w:lvl>
    <w:lvl w:ilvl="3" w:tplc="1A908112">
      <w:start w:val="1"/>
      <w:numFmt w:val="bullet"/>
      <w:lvlText w:val=""/>
      <w:lvlJc w:val="left"/>
      <w:pPr>
        <w:tabs>
          <w:tab w:val="num" w:pos="2880"/>
        </w:tabs>
        <w:ind w:left="2880" w:hanging="360"/>
      </w:pPr>
      <w:rPr>
        <w:rFonts w:ascii="Symbol" w:hAnsi="Symbol"/>
      </w:rPr>
    </w:lvl>
    <w:lvl w:ilvl="4" w:tplc="F31AC5C2">
      <w:start w:val="1"/>
      <w:numFmt w:val="bullet"/>
      <w:lvlText w:val="o"/>
      <w:lvlJc w:val="left"/>
      <w:pPr>
        <w:tabs>
          <w:tab w:val="num" w:pos="3600"/>
        </w:tabs>
        <w:ind w:left="3600" w:hanging="360"/>
      </w:pPr>
      <w:rPr>
        <w:rFonts w:ascii="Courier New" w:hAnsi="Courier New"/>
      </w:rPr>
    </w:lvl>
    <w:lvl w:ilvl="5" w:tplc="34D0773C">
      <w:start w:val="1"/>
      <w:numFmt w:val="bullet"/>
      <w:lvlText w:val=""/>
      <w:lvlJc w:val="left"/>
      <w:pPr>
        <w:tabs>
          <w:tab w:val="num" w:pos="4320"/>
        </w:tabs>
        <w:ind w:left="4320" w:hanging="360"/>
      </w:pPr>
      <w:rPr>
        <w:rFonts w:ascii="Wingdings" w:hAnsi="Wingdings"/>
      </w:rPr>
    </w:lvl>
    <w:lvl w:ilvl="6" w:tplc="D47E8FE0">
      <w:start w:val="1"/>
      <w:numFmt w:val="bullet"/>
      <w:lvlText w:val=""/>
      <w:lvlJc w:val="left"/>
      <w:pPr>
        <w:tabs>
          <w:tab w:val="num" w:pos="5040"/>
        </w:tabs>
        <w:ind w:left="5040" w:hanging="360"/>
      </w:pPr>
      <w:rPr>
        <w:rFonts w:ascii="Symbol" w:hAnsi="Symbol"/>
      </w:rPr>
    </w:lvl>
    <w:lvl w:ilvl="7" w:tplc="004E26C4">
      <w:start w:val="1"/>
      <w:numFmt w:val="bullet"/>
      <w:lvlText w:val="o"/>
      <w:lvlJc w:val="left"/>
      <w:pPr>
        <w:tabs>
          <w:tab w:val="num" w:pos="5760"/>
        </w:tabs>
        <w:ind w:left="5760" w:hanging="360"/>
      </w:pPr>
      <w:rPr>
        <w:rFonts w:ascii="Courier New" w:hAnsi="Courier New"/>
      </w:rPr>
    </w:lvl>
    <w:lvl w:ilvl="8" w:tplc="9A82D53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EF0B15A">
      <w:start w:val="1"/>
      <w:numFmt w:val="bullet"/>
      <w:lvlText w:val=""/>
      <w:lvlJc w:val="left"/>
      <w:pPr>
        <w:ind w:left="720" w:hanging="360"/>
      </w:pPr>
      <w:rPr>
        <w:rFonts w:ascii="Symbol" w:hAnsi="Symbol"/>
      </w:rPr>
    </w:lvl>
    <w:lvl w:ilvl="1" w:tplc="79D07DBE">
      <w:start w:val="1"/>
      <w:numFmt w:val="bullet"/>
      <w:lvlText w:val="o"/>
      <w:lvlJc w:val="left"/>
      <w:pPr>
        <w:tabs>
          <w:tab w:val="num" w:pos="1440"/>
        </w:tabs>
        <w:ind w:left="1440" w:hanging="360"/>
      </w:pPr>
      <w:rPr>
        <w:rFonts w:ascii="Courier New" w:hAnsi="Courier New"/>
      </w:rPr>
    </w:lvl>
    <w:lvl w:ilvl="2" w:tplc="5C50EDD0">
      <w:start w:val="1"/>
      <w:numFmt w:val="bullet"/>
      <w:lvlText w:val=""/>
      <w:lvlJc w:val="left"/>
      <w:pPr>
        <w:tabs>
          <w:tab w:val="num" w:pos="2160"/>
        </w:tabs>
        <w:ind w:left="2160" w:hanging="360"/>
      </w:pPr>
      <w:rPr>
        <w:rFonts w:ascii="Wingdings" w:hAnsi="Wingdings"/>
      </w:rPr>
    </w:lvl>
    <w:lvl w:ilvl="3" w:tplc="0914C26C">
      <w:start w:val="1"/>
      <w:numFmt w:val="bullet"/>
      <w:lvlText w:val=""/>
      <w:lvlJc w:val="left"/>
      <w:pPr>
        <w:tabs>
          <w:tab w:val="num" w:pos="2880"/>
        </w:tabs>
        <w:ind w:left="2880" w:hanging="360"/>
      </w:pPr>
      <w:rPr>
        <w:rFonts w:ascii="Symbol" w:hAnsi="Symbol"/>
      </w:rPr>
    </w:lvl>
    <w:lvl w:ilvl="4" w:tplc="31B2E208">
      <w:start w:val="1"/>
      <w:numFmt w:val="bullet"/>
      <w:lvlText w:val="o"/>
      <w:lvlJc w:val="left"/>
      <w:pPr>
        <w:tabs>
          <w:tab w:val="num" w:pos="3600"/>
        </w:tabs>
        <w:ind w:left="3600" w:hanging="360"/>
      </w:pPr>
      <w:rPr>
        <w:rFonts w:ascii="Courier New" w:hAnsi="Courier New"/>
      </w:rPr>
    </w:lvl>
    <w:lvl w:ilvl="5" w:tplc="EF820078">
      <w:start w:val="1"/>
      <w:numFmt w:val="bullet"/>
      <w:lvlText w:val=""/>
      <w:lvlJc w:val="left"/>
      <w:pPr>
        <w:tabs>
          <w:tab w:val="num" w:pos="4320"/>
        </w:tabs>
        <w:ind w:left="4320" w:hanging="360"/>
      </w:pPr>
      <w:rPr>
        <w:rFonts w:ascii="Wingdings" w:hAnsi="Wingdings"/>
      </w:rPr>
    </w:lvl>
    <w:lvl w:ilvl="6" w:tplc="4A7612F2">
      <w:start w:val="1"/>
      <w:numFmt w:val="bullet"/>
      <w:lvlText w:val=""/>
      <w:lvlJc w:val="left"/>
      <w:pPr>
        <w:tabs>
          <w:tab w:val="num" w:pos="5040"/>
        </w:tabs>
        <w:ind w:left="5040" w:hanging="360"/>
      </w:pPr>
      <w:rPr>
        <w:rFonts w:ascii="Symbol" w:hAnsi="Symbol"/>
      </w:rPr>
    </w:lvl>
    <w:lvl w:ilvl="7" w:tplc="509E2E4A">
      <w:start w:val="1"/>
      <w:numFmt w:val="bullet"/>
      <w:lvlText w:val="o"/>
      <w:lvlJc w:val="left"/>
      <w:pPr>
        <w:tabs>
          <w:tab w:val="num" w:pos="5760"/>
        </w:tabs>
        <w:ind w:left="5760" w:hanging="360"/>
      </w:pPr>
      <w:rPr>
        <w:rFonts w:ascii="Courier New" w:hAnsi="Courier New"/>
      </w:rPr>
    </w:lvl>
    <w:lvl w:ilvl="8" w:tplc="5BB0C2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01C84AA">
      <w:start w:val="1"/>
      <w:numFmt w:val="bullet"/>
      <w:lvlText w:val=""/>
      <w:lvlJc w:val="left"/>
      <w:pPr>
        <w:ind w:left="720" w:hanging="360"/>
      </w:pPr>
      <w:rPr>
        <w:rFonts w:ascii="Symbol" w:hAnsi="Symbol"/>
      </w:rPr>
    </w:lvl>
    <w:lvl w:ilvl="1" w:tplc="F466A410">
      <w:start w:val="1"/>
      <w:numFmt w:val="bullet"/>
      <w:lvlText w:val="o"/>
      <w:lvlJc w:val="left"/>
      <w:pPr>
        <w:tabs>
          <w:tab w:val="num" w:pos="1440"/>
        </w:tabs>
        <w:ind w:left="1440" w:hanging="360"/>
      </w:pPr>
      <w:rPr>
        <w:rFonts w:ascii="Courier New" w:hAnsi="Courier New"/>
      </w:rPr>
    </w:lvl>
    <w:lvl w:ilvl="2" w:tplc="A6FEF528">
      <w:start w:val="1"/>
      <w:numFmt w:val="bullet"/>
      <w:lvlText w:val=""/>
      <w:lvlJc w:val="left"/>
      <w:pPr>
        <w:tabs>
          <w:tab w:val="num" w:pos="2160"/>
        </w:tabs>
        <w:ind w:left="2160" w:hanging="360"/>
      </w:pPr>
      <w:rPr>
        <w:rFonts w:ascii="Wingdings" w:hAnsi="Wingdings"/>
      </w:rPr>
    </w:lvl>
    <w:lvl w:ilvl="3" w:tplc="ADB0EE28">
      <w:start w:val="1"/>
      <w:numFmt w:val="bullet"/>
      <w:lvlText w:val=""/>
      <w:lvlJc w:val="left"/>
      <w:pPr>
        <w:tabs>
          <w:tab w:val="num" w:pos="2880"/>
        </w:tabs>
        <w:ind w:left="2880" w:hanging="360"/>
      </w:pPr>
      <w:rPr>
        <w:rFonts w:ascii="Symbol" w:hAnsi="Symbol"/>
      </w:rPr>
    </w:lvl>
    <w:lvl w:ilvl="4" w:tplc="3B20A5DC">
      <w:start w:val="1"/>
      <w:numFmt w:val="bullet"/>
      <w:lvlText w:val="o"/>
      <w:lvlJc w:val="left"/>
      <w:pPr>
        <w:tabs>
          <w:tab w:val="num" w:pos="3600"/>
        </w:tabs>
        <w:ind w:left="3600" w:hanging="360"/>
      </w:pPr>
      <w:rPr>
        <w:rFonts w:ascii="Courier New" w:hAnsi="Courier New"/>
      </w:rPr>
    </w:lvl>
    <w:lvl w:ilvl="5" w:tplc="594E9FBE">
      <w:start w:val="1"/>
      <w:numFmt w:val="bullet"/>
      <w:lvlText w:val=""/>
      <w:lvlJc w:val="left"/>
      <w:pPr>
        <w:tabs>
          <w:tab w:val="num" w:pos="4320"/>
        </w:tabs>
        <w:ind w:left="4320" w:hanging="360"/>
      </w:pPr>
      <w:rPr>
        <w:rFonts w:ascii="Wingdings" w:hAnsi="Wingdings"/>
      </w:rPr>
    </w:lvl>
    <w:lvl w:ilvl="6" w:tplc="E984F936">
      <w:start w:val="1"/>
      <w:numFmt w:val="bullet"/>
      <w:lvlText w:val=""/>
      <w:lvlJc w:val="left"/>
      <w:pPr>
        <w:tabs>
          <w:tab w:val="num" w:pos="5040"/>
        </w:tabs>
        <w:ind w:left="5040" w:hanging="360"/>
      </w:pPr>
      <w:rPr>
        <w:rFonts w:ascii="Symbol" w:hAnsi="Symbol"/>
      </w:rPr>
    </w:lvl>
    <w:lvl w:ilvl="7" w:tplc="53A68FFC">
      <w:start w:val="1"/>
      <w:numFmt w:val="bullet"/>
      <w:lvlText w:val="o"/>
      <w:lvlJc w:val="left"/>
      <w:pPr>
        <w:tabs>
          <w:tab w:val="num" w:pos="5760"/>
        </w:tabs>
        <w:ind w:left="5760" w:hanging="360"/>
      </w:pPr>
      <w:rPr>
        <w:rFonts w:ascii="Courier New" w:hAnsi="Courier New"/>
      </w:rPr>
    </w:lvl>
    <w:lvl w:ilvl="8" w:tplc="51A215B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F58C64A">
      <w:start w:val="1"/>
      <w:numFmt w:val="bullet"/>
      <w:lvlText w:val=""/>
      <w:lvlJc w:val="left"/>
      <w:pPr>
        <w:ind w:left="720" w:hanging="360"/>
      </w:pPr>
      <w:rPr>
        <w:rFonts w:ascii="Symbol" w:hAnsi="Symbol"/>
      </w:rPr>
    </w:lvl>
    <w:lvl w:ilvl="1" w:tplc="836C240A">
      <w:start w:val="1"/>
      <w:numFmt w:val="bullet"/>
      <w:lvlText w:val="o"/>
      <w:lvlJc w:val="left"/>
      <w:pPr>
        <w:tabs>
          <w:tab w:val="num" w:pos="1440"/>
        </w:tabs>
        <w:ind w:left="1440" w:hanging="360"/>
      </w:pPr>
      <w:rPr>
        <w:rFonts w:ascii="Courier New" w:hAnsi="Courier New"/>
      </w:rPr>
    </w:lvl>
    <w:lvl w:ilvl="2" w:tplc="066CD5A6">
      <w:start w:val="1"/>
      <w:numFmt w:val="bullet"/>
      <w:lvlText w:val=""/>
      <w:lvlJc w:val="left"/>
      <w:pPr>
        <w:tabs>
          <w:tab w:val="num" w:pos="2160"/>
        </w:tabs>
        <w:ind w:left="2160" w:hanging="360"/>
      </w:pPr>
      <w:rPr>
        <w:rFonts w:ascii="Wingdings" w:hAnsi="Wingdings"/>
      </w:rPr>
    </w:lvl>
    <w:lvl w:ilvl="3" w:tplc="B7CECC9C">
      <w:start w:val="1"/>
      <w:numFmt w:val="bullet"/>
      <w:lvlText w:val=""/>
      <w:lvlJc w:val="left"/>
      <w:pPr>
        <w:tabs>
          <w:tab w:val="num" w:pos="2880"/>
        </w:tabs>
        <w:ind w:left="2880" w:hanging="360"/>
      </w:pPr>
      <w:rPr>
        <w:rFonts w:ascii="Symbol" w:hAnsi="Symbol"/>
      </w:rPr>
    </w:lvl>
    <w:lvl w:ilvl="4" w:tplc="FC4C7C56">
      <w:start w:val="1"/>
      <w:numFmt w:val="bullet"/>
      <w:lvlText w:val="o"/>
      <w:lvlJc w:val="left"/>
      <w:pPr>
        <w:tabs>
          <w:tab w:val="num" w:pos="3600"/>
        </w:tabs>
        <w:ind w:left="3600" w:hanging="360"/>
      </w:pPr>
      <w:rPr>
        <w:rFonts w:ascii="Courier New" w:hAnsi="Courier New"/>
      </w:rPr>
    </w:lvl>
    <w:lvl w:ilvl="5" w:tplc="81307B14">
      <w:start w:val="1"/>
      <w:numFmt w:val="bullet"/>
      <w:lvlText w:val=""/>
      <w:lvlJc w:val="left"/>
      <w:pPr>
        <w:tabs>
          <w:tab w:val="num" w:pos="4320"/>
        </w:tabs>
        <w:ind w:left="4320" w:hanging="360"/>
      </w:pPr>
      <w:rPr>
        <w:rFonts w:ascii="Wingdings" w:hAnsi="Wingdings"/>
      </w:rPr>
    </w:lvl>
    <w:lvl w:ilvl="6" w:tplc="379A7A24">
      <w:start w:val="1"/>
      <w:numFmt w:val="bullet"/>
      <w:lvlText w:val=""/>
      <w:lvlJc w:val="left"/>
      <w:pPr>
        <w:tabs>
          <w:tab w:val="num" w:pos="5040"/>
        </w:tabs>
        <w:ind w:left="5040" w:hanging="360"/>
      </w:pPr>
      <w:rPr>
        <w:rFonts w:ascii="Symbol" w:hAnsi="Symbol"/>
      </w:rPr>
    </w:lvl>
    <w:lvl w:ilvl="7" w:tplc="3352571E">
      <w:start w:val="1"/>
      <w:numFmt w:val="bullet"/>
      <w:lvlText w:val="o"/>
      <w:lvlJc w:val="left"/>
      <w:pPr>
        <w:tabs>
          <w:tab w:val="num" w:pos="5760"/>
        </w:tabs>
        <w:ind w:left="5760" w:hanging="360"/>
      </w:pPr>
      <w:rPr>
        <w:rFonts w:ascii="Courier New" w:hAnsi="Courier New"/>
      </w:rPr>
    </w:lvl>
    <w:lvl w:ilvl="8" w:tplc="8F12079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09662F2">
      <w:start w:val="1"/>
      <w:numFmt w:val="bullet"/>
      <w:lvlText w:val=""/>
      <w:lvlJc w:val="left"/>
      <w:pPr>
        <w:ind w:left="720" w:hanging="360"/>
      </w:pPr>
      <w:rPr>
        <w:rFonts w:ascii="Symbol" w:hAnsi="Symbol"/>
      </w:rPr>
    </w:lvl>
    <w:lvl w:ilvl="1" w:tplc="3714462C">
      <w:start w:val="1"/>
      <w:numFmt w:val="bullet"/>
      <w:lvlText w:val="o"/>
      <w:lvlJc w:val="left"/>
      <w:pPr>
        <w:tabs>
          <w:tab w:val="num" w:pos="1440"/>
        </w:tabs>
        <w:ind w:left="1440" w:hanging="360"/>
      </w:pPr>
      <w:rPr>
        <w:rFonts w:ascii="Courier New" w:hAnsi="Courier New"/>
      </w:rPr>
    </w:lvl>
    <w:lvl w:ilvl="2" w:tplc="874A9E6A">
      <w:start w:val="1"/>
      <w:numFmt w:val="bullet"/>
      <w:lvlText w:val=""/>
      <w:lvlJc w:val="left"/>
      <w:pPr>
        <w:tabs>
          <w:tab w:val="num" w:pos="2160"/>
        </w:tabs>
        <w:ind w:left="2160" w:hanging="360"/>
      </w:pPr>
      <w:rPr>
        <w:rFonts w:ascii="Wingdings" w:hAnsi="Wingdings"/>
      </w:rPr>
    </w:lvl>
    <w:lvl w:ilvl="3" w:tplc="EF924808">
      <w:start w:val="1"/>
      <w:numFmt w:val="bullet"/>
      <w:lvlText w:val=""/>
      <w:lvlJc w:val="left"/>
      <w:pPr>
        <w:tabs>
          <w:tab w:val="num" w:pos="2880"/>
        </w:tabs>
        <w:ind w:left="2880" w:hanging="360"/>
      </w:pPr>
      <w:rPr>
        <w:rFonts w:ascii="Symbol" w:hAnsi="Symbol"/>
      </w:rPr>
    </w:lvl>
    <w:lvl w:ilvl="4" w:tplc="DA9AFE24">
      <w:start w:val="1"/>
      <w:numFmt w:val="bullet"/>
      <w:lvlText w:val="o"/>
      <w:lvlJc w:val="left"/>
      <w:pPr>
        <w:tabs>
          <w:tab w:val="num" w:pos="3600"/>
        </w:tabs>
        <w:ind w:left="3600" w:hanging="360"/>
      </w:pPr>
      <w:rPr>
        <w:rFonts w:ascii="Courier New" w:hAnsi="Courier New"/>
      </w:rPr>
    </w:lvl>
    <w:lvl w:ilvl="5" w:tplc="3288DEF2">
      <w:start w:val="1"/>
      <w:numFmt w:val="bullet"/>
      <w:lvlText w:val=""/>
      <w:lvlJc w:val="left"/>
      <w:pPr>
        <w:tabs>
          <w:tab w:val="num" w:pos="4320"/>
        </w:tabs>
        <w:ind w:left="4320" w:hanging="360"/>
      </w:pPr>
      <w:rPr>
        <w:rFonts w:ascii="Wingdings" w:hAnsi="Wingdings"/>
      </w:rPr>
    </w:lvl>
    <w:lvl w:ilvl="6" w:tplc="79226E3C">
      <w:start w:val="1"/>
      <w:numFmt w:val="bullet"/>
      <w:lvlText w:val=""/>
      <w:lvlJc w:val="left"/>
      <w:pPr>
        <w:tabs>
          <w:tab w:val="num" w:pos="5040"/>
        </w:tabs>
        <w:ind w:left="5040" w:hanging="360"/>
      </w:pPr>
      <w:rPr>
        <w:rFonts w:ascii="Symbol" w:hAnsi="Symbol"/>
      </w:rPr>
    </w:lvl>
    <w:lvl w:ilvl="7" w:tplc="91444C5C">
      <w:start w:val="1"/>
      <w:numFmt w:val="bullet"/>
      <w:lvlText w:val="o"/>
      <w:lvlJc w:val="left"/>
      <w:pPr>
        <w:tabs>
          <w:tab w:val="num" w:pos="5760"/>
        </w:tabs>
        <w:ind w:left="5760" w:hanging="360"/>
      </w:pPr>
      <w:rPr>
        <w:rFonts w:ascii="Courier New" w:hAnsi="Courier New"/>
      </w:rPr>
    </w:lvl>
    <w:lvl w:ilvl="8" w:tplc="B430316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F3C86C8">
      <w:start w:val="1"/>
      <w:numFmt w:val="bullet"/>
      <w:lvlText w:val=""/>
      <w:lvlJc w:val="left"/>
      <w:pPr>
        <w:ind w:left="720" w:hanging="360"/>
      </w:pPr>
      <w:rPr>
        <w:rFonts w:ascii="Symbol" w:hAnsi="Symbol"/>
      </w:rPr>
    </w:lvl>
    <w:lvl w:ilvl="1" w:tplc="470CEEEE">
      <w:start w:val="1"/>
      <w:numFmt w:val="bullet"/>
      <w:lvlText w:val="o"/>
      <w:lvlJc w:val="left"/>
      <w:pPr>
        <w:tabs>
          <w:tab w:val="num" w:pos="1440"/>
        </w:tabs>
        <w:ind w:left="1440" w:hanging="360"/>
      </w:pPr>
      <w:rPr>
        <w:rFonts w:ascii="Courier New" w:hAnsi="Courier New"/>
      </w:rPr>
    </w:lvl>
    <w:lvl w:ilvl="2" w:tplc="D87C9B76">
      <w:start w:val="1"/>
      <w:numFmt w:val="bullet"/>
      <w:lvlText w:val=""/>
      <w:lvlJc w:val="left"/>
      <w:pPr>
        <w:tabs>
          <w:tab w:val="num" w:pos="2160"/>
        </w:tabs>
        <w:ind w:left="2160" w:hanging="360"/>
      </w:pPr>
      <w:rPr>
        <w:rFonts w:ascii="Wingdings" w:hAnsi="Wingdings"/>
      </w:rPr>
    </w:lvl>
    <w:lvl w:ilvl="3" w:tplc="8662FBE2">
      <w:start w:val="1"/>
      <w:numFmt w:val="bullet"/>
      <w:lvlText w:val=""/>
      <w:lvlJc w:val="left"/>
      <w:pPr>
        <w:tabs>
          <w:tab w:val="num" w:pos="2880"/>
        </w:tabs>
        <w:ind w:left="2880" w:hanging="360"/>
      </w:pPr>
      <w:rPr>
        <w:rFonts w:ascii="Symbol" w:hAnsi="Symbol"/>
      </w:rPr>
    </w:lvl>
    <w:lvl w:ilvl="4" w:tplc="B5DC4FC2">
      <w:start w:val="1"/>
      <w:numFmt w:val="bullet"/>
      <w:lvlText w:val="o"/>
      <w:lvlJc w:val="left"/>
      <w:pPr>
        <w:tabs>
          <w:tab w:val="num" w:pos="3600"/>
        </w:tabs>
        <w:ind w:left="3600" w:hanging="360"/>
      </w:pPr>
      <w:rPr>
        <w:rFonts w:ascii="Courier New" w:hAnsi="Courier New"/>
      </w:rPr>
    </w:lvl>
    <w:lvl w:ilvl="5" w:tplc="59EAF970">
      <w:start w:val="1"/>
      <w:numFmt w:val="bullet"/>
      <w:lvlText w:val=""/>
      <w:lvlJc w:val="left"/>
      <w:pPr>
        <w:tabs>
          <w:tab w:val="num" w:pos="4320"/>
        </w:tabs>
        <w:ind w:left="4320" w:hanging="360"/>
      </w:pPr>
      <w:rPr>
        <w:rFonts w:ascii="Wingdings" w:hAnsi="Wingdings"/>
      </w:rPr>
    </w:lvl>
    <w:lvl w:ilvl="6" w:tplc="F9A4BA52">
      <w:start w:val="1"/>
      <w:numFmt w:val="bullet"/>
      <w:lvlText w:val=""/>
      <w:lvlJc w:val="left"/>
      <w:pPr>
        <w:tabs>
          <w:tab w:val="num" w:pos="5040"/>
        </w:tabs>
        <w:ind w:left="5040" w:hanging="360"/>
      </w:pPr>
      <w:rPr>
        <w:rFonts w:ascii="Symbol" w:hAnsi="Symbol"/>
      </w:rPr>
    </w:lvl>
    <w:lvl w:ilvl="7" w:tplc="49CA60AA">
      <w:start w:val="1"/>
      <w:numFmt w:val="bullet"/>
      <w:lvlText w:val="o"/>
      <w:lvlJc w:val="left"/>
      <w:pPr>
        <w:tabs>
          <w:tab w:val="num" w:pos="5760"/>
        </w:tabs>
        <w:ind w:left="5760" w:hanging="360"/>
      </w:pPr>
      <w:rPr>
        <w:rFonts w:ascii="Courier New" w:hAnsi="Courier New"/>
      </w:rPr>
    </w:lvl>
    <w:lvl w:ilvl="8" w:tplc="D8F23466">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7E0402A">
      <w:start w:val="1"/>
      <w:numFmt w:val="bullet"/>
      <w:lvlText w:val=""/>
      <w:lvlJc w:val="left"/>
      <w:pPr>
        <w:ind w:left="720" w:hanging="360"/>
      </w:pPr>
      <w:rPr>
        <w:rFonts w:ascii="Symbol" w:hAnsi="Symbol"/>
      </w:rPr>
    </w:lvl>
    <w:lvl w:ilvl="1" w:tplc="F036E9BC">
      <w:start w:val="1"/>
      <w:numFmt w:val="bullet"/>
      <w:lvlText w:val="o"/>
      <w:lvlJc w:val="left"/>
      <w:pPr>
        <w:tabs>
          <w:tab w:val="num" w:pos="1440"/>
        </w:tabs>
        <w:ind w:left="1440" w:hanging="360"/>
      </w:pPr>
      <w:rPr>
        <w:rFonts w:ascii="Courier New" w:hAnsi="Courier New"/>
      </w:rPr>
    </w:lvl>
    <w:lvl w:ilvl="2" w:tplc="71F4321C">
      <w:start w:val="1"/>
      <w:numFmt w:val="bullet"/>
      <w:lvlText w:val=""/>
      <w:lvlJc w:val="left"/>
      <w:pPr>
        <w:tabs>
          <w:tab w:val="num" w:pos="2160"/>
        </w:tabs>
        <w:ind w:left="2160" w:hanging="360"/>
      </w:pPr>
      <w:rPr>
        <w:rFonts w:ascii="Wingdings" w:hAnsi="Wingdings"/>
      </w:rPr>
    </w:lvl>
    <w:lvl w:ilvl="3" w:tplc="E9BC6ECC">
      <w:start w:val="1"/>
      <w:numFmt w:val="bullet"/>
      <w:lvlText w:val=""/>
      <w:lvlJc w:val="left"/>
      <w:pPr>
        <w:tabs>
          <w:tab w:val="num" w:pos="2880"/>
        </w:tabs>
        <w:ind w:left="2880" w:hanging="360"/>
      </w:pPr>
      <w:rPr>
        <w:rFonts w:ascii="Symbol" w:hAnsi="Symbol"/>
      </w:rPr>
    </w:lvl>
    <w:lvl w:ilvl="4" w:tplc="292CD274">
      <w:start w:val="1"/>
      <w:numFmt w:val="bullet"/>
      <w:lvlText w:val="o"/>
      <w:lvlJc w:val="left"/>
      <w:pPr>
        <w:tabs>
          <w:tab w:val="num" w:pos="3600"/>
        </w:tabs>
        <w:ind w:left="3600" w:hanging="360"/>
      </w:pPr>
      <w:rPr>
        <w:rFonts w:ascii="Courier New" w:hAnsi="Courier New"/>
      </w:rPr>
    </w:lvl>
    <w:lvl w:ilvl="5" w:tplc="598E1A3C">
      <w:start w:val="1"/>
      <w:numFmt w:val="bullet"/>
      <w:lvlText w:val=""/>
      <w:lvlJc w:val="left"/>
      <w:pPr>
        <w:tabs>
          <w:tab w:val="num" w:pos="4320"/>
        </w:tabs>
        <w:ind w:left="4320" w:hanging="360"/>
      </w:pPr>
      <w:rPr>
        <w:rFonts w:ascii="Wingdings" w:hAnsi="Wingdings"/>
      </w:rPr>
    </w:lvl>
    <w:lvl w:ilvl="6" w:tplc="D42414BE">
      <w:start w:val="1"/>
      <w:numFmt w:val="bullet"/>
      <w:lvlText w:val=""/>
      <w:lvlJc w:val="left"/>
      <w:pPr>
        <w:tabs>
          <w:tab w:val="num" w:pos="5040"/>
        </w:tabs>
        <w:ind w:left="5040" w:hanging="360"/>
      </w:pPr>
      <w:rPr>
        <w:rFonts w:ascii="Symbol" w:hAnsi="Symbol"/>
      </w:rPr>
    </w:lvl>
    <w:lvl w:ilvl="7" w:tplc="1D78CE76">
      <w:start w:val="1"/>
      <w:numFmt w:val="bullet"/>
      <w:lvlText w:val="o"/>
      <w:lvlJc w:val="left"/>
      <w:pPr>
        <w:tabs>
          <w:tab w:val="num" w:pos="5760"/>
        </w:tabs>
        <w:ind w:left="5760" w:hanging="360"/>
      </w:pPr>
      <w:rPr>
        <w:rFonts w:ascii="Courier New" w:hAnsi="Courier New"/>
      </w:rPr>
    </w:lvl>
    <w:lvl w:ilvl="8" w:tplc="4306B90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6F0834A">
      <w:start w:val="1"/>
      <w:numFmt w:val="bullet"/>
      <w:lvlText w:val=""/>
      <w:lvlJc w:val="left"/>
      <w:pPr>
        <w:ind w:left="720" w:hanging="360"/>
      </w:pPr>
      <w:rPr>
        <w:rFonts w:ascii="Symbol" w:hAnsi="Symbol"/>
      </w:rPr>
    </w:lvl>
    <w:lvl w:ilvl="1" w:tplc="4A7E2C6E">
      <w:start w:val="1"/>
      <w:numFmt w:val="bullet"/>
      <w:lvlText w:val="o"/>
      <w:lvlJc w:val="left"/>
      <w:pPr>
        <w:tabs>
          <w:tab w:val="num" w:pos="1440"/>
        </w:tabs>
        <w:ind w:left="1440" w:hanging="360"/>
      </w:pPr>
      <w:rPr>
        <w:rFonts w:ascii="Courier New" w:hAnsi="Courier New"/>
      </w:rPr>
    </w:lvl>
    <w:lvl w:ilvl="2" w:tplc="F63E7418">
      <w:start w:val="1"/>
      <w:numFmt w:val="bullet"/>
      <w:lvlText w:val=""/>
      <w:lvlJc w:val="left"/>
      <w:pPr>
        <w:tabs>
          <w:tab w:val="num" w:pos="2160"/>
        </w:tabs>
        <w:ind w:left="2160" w:hanging="360"/>
      </w:pPr>
      <w:rPr>
        <w:rFonts w:ascii="Wingdings" w:hAnsi="Wingdings"/>
      </w:rPr>
    </w:lvl>
    <w:lvl w:ilvl="3" w:tplc="2EA28B36">
      <w:start w:val="1"/>
      <w:numFmt w:val="bullet"/>
      <w:lvlText w:val=""/>
      <w:lvlJc w:val="left"/>
      <w:pPr>
        <w:tabs>
          <w:tab w:val="num" w:pos="2880"/>
        </w:tabs>
        <w:ind w:left="2880" w:hanging="360"/>
      </w:pPr>
      <w:rPr>
        <w:rFonts w:ascii="Symbol" w:hAnsi="Symbol"/>
      </w:rPr>
    </w:lvl>
    <w:lvl w:ilvl="4" w:tplc="12523826">
      <w:start w:val="1"/>
      <w:numFmt w:val="bullet"/>
      <w:lvlText w:val="o"/>
      <w:lvlJc w:val="left"/>
      <w:pPr>
        <w:tabs>
          <w:tab w:val="num" w:pos="3600"/>
        </w:tabs>
        <w:ind w:left="3600" w:hanging="360"/>
      </w:pPr>
      <w:rPr>
        <w:rFonts w:ascii="Courier New" w:hAnsi="Courier New"/>
      </w:rPr>
    </w:lvl>
    <w:lvl w:ilvl="5" w:tplc="873EECA6">
      <w:start w:val="1"/>
      <w:numFmt w:val="bullet"/>
      <w:lvlText w:val=""/>
      <w:lvlJc w:val="left"/>
      <w:pPr>
        <w:tabs>
          <w:tab w:val="num" w:pos="4320"/>
        </w:tabs>
        <w:ind w:left="4320" w:hanging="360"/>
      </w:pPr>
      <w:rPr>
        <w:rFonts w:ascii="Wingdings" w:hAnsi="Wingdings"/>
      </w:rPr>
    </w:lvl>
    <w:lvl w:ilvl="6" w:tplc="3B465B86">
      <w:start w:val="1"/>
      <w:numFmt w:val="bullet"/>
      <w:lvlText w:val=""/>
      <w:lvlJc w:val="left"/>
      <w:pPr>
        <w:tabs>
          <w:tab w:val="num" w:pos="5040"/>
        </w:tabs>
        <w:ind w:left="5040" w:hanging="360"/>
      </w:pPr>
      <w:rPr>
        <w:rFonts w:ascii="Symbol" w:hAnsi="Symbol"/>
      </w:rPr>
    </w:lvl>
    <w:lvl w:ilvl="7" w:tplc="AA04D84A">
      <w:start w:val="1"/>
      <w:numFmt w:val="bullet"/>
      <w:lvlText w:val="o"/>
      <w:lvlJc w:val="left"/>
      <w:pPr>
        <w:tabs>
          <w:tab w:val="num" w:pos="5760"/>
        </w:tabs>
        <w:ind w:left="5760" w:hanging="360"/>
      </w:pPr>
      <w:rPr>
        <w:rFonts w:ascii="Courier New" w:hAnsi="Courier New"/>
      </w:rPr>
    </w:lvl>
    <w:lvl w:ilvl="8" w:tplc="0BECD47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4D5AC5E0">
      <w:start w:val="1"/>
      <w:numFmt w:val="bullet"/>
      <w:lvlText w:val=""/>
      <w:lvlJc w:val="left"/>
      <w:pPr>
        <w:ind w:left="720" w:hanging="360"/>
      </w:pPr>
      <w:rPr>
        <w:rFonts w:ascii="Symbol" w:hAnsi="Symbol"/>
      </w:rPr>
    </w:lvl>
    <w:lvl w:ilvl="1" w:tplc="C57808C8">
      <w:start w:val="1"/>
      <w:numFmt w:val="bullet"/>
      <w:lvlText w:val="o"/>
      <w:lvlJc w:val="left"/>
      <w:pPr>
        <w:tabs>
          <w:tab w:val="num" w:pos="1440"/>
        </w:tabs>
        <w:ind w:left="1440" w:hanging="360"/>
      </w:pPr>
      <w:rPr>
        <w:rFonts w:ascii="Courier New" w:hAnsi="Courier New"/>
      </w:rPr>
    </w:lvl>
    <w:lvl w:ilvl="2" w:tplc="5DC25D44">
      <w:start w:val="1"/>
      <w:numFmt w:val="bullet"/>
      <w:lvlText w:val=""/>
      <w:lvlJc w:val="left"/>
      <w:pPr>
        <w:tabs>
          <w:tab w:val="num" w:pos="2160"/>
        </w:tabs>
        <w:ind w:left="2160" w:hanging="360"/>
      </w:pPr>
      <w:rPr>
        <w:rFonts w:ascii="Wingdings" w:hAnsi="Wingdings"/>
      </w:rPr>
    </w:lvl>
    <w:lvl w:ilvl="3" w:tplc="817CF19E">
      <w:start w:val="1"/>
      <w:numFmt w:val="bullet"/>
      <w:lvlText w:val=""/>
      <w:lvlJc w:val="left"/>
      <w:pPr>
        <w:tabs>
          <w:tab w:val="num" w:pos="2880"/>
        </w:tabs>
        <w:ind w:left="2880" w:hanging="360"/>
      </w:pPr>
      <w:rPr>
        <w:rFonts w:ascii="Symbol" w:hAnsi="Symbol"/>
      </w:rPr>
    </w:lvl>
    <w:lvl w:ilvl="4" w:tplc="DE200886">
      <w:start w:val="1"/>
      <w:numFmt w:val="bullet"/>
      <w:lvlText w:val="o"/>
      <w:lvlJc w:val="left"/>
      <w:pPr>
        <w:tabs>
          <w:tab w:val="num" w:pos="3600"/>
        </w:tabs>
        <w:ind w:left="3600" w:hanging="360"/>
      </w:pPr>
      <w:rPr>
        <w:rFonts w:ascii="Courier New" w:hAnsi="Courier New"/>
      </w:rPr>
    </w:lvl>
    <w:lvl w:ilvl="5" w:tplc="6DCCBD8A">
      <w:start w:val="1"/>
      <w:numFmt w:val="bullet"/>
      <w:lvlText w:val=""/>
      <w:lvlJc w:val="left"/>
      <w:pPr>
        <w:tabs>
          <w:tab w:val="num" w:pos="4320"/>
        </w:tabs>
        <w:ind w:left="4320" w:hanging="360"/>
      </w:pPr>
      <w:rPr>
        <w:rFonts w:ascii="Wingdings" w:hAnsi="Wingdings"/>
      </w:rPr>
    </w:lvl>
    <w:lvl w:ilvl="6" w:tplc="CFC2E92C">
      <w:start w:val="1"/>
      <w:numFmt w:val="bullet"/>
      <w:lvlText w:val=""/>
      <w:lvlJc w:val="left"/>
      <w:pPr>
        <w:tabs>
          <w:tab w:val="num" w:pos="5040"/>
        </w:tabs>
        <w:ind w:left="5040" w:hanging="360"/>
      </w:pPr>
      <w:rPr>
        <w:rFonts w:ascii="Symbol" w:hAnsi="Symbol"/>
      </w:rPr>
    </w:lvl>
    <w:lvl w:ilvl="7" w:tplc="E9C84B14">
      <w:start w:val="1"/>
      <w:numFmt w:val="bullet"/>
      <w:lvlText w:val="o"/>
      <w:lvlJc w:val="left"/>
      <w:pPr>
        <w:tabs>
          <w:tab w:val="num" w:pos="5760"/>
        </w:tabs>
        <w:ind w:left="5760" w:hanging="360"/>
      </w:pPr>
      <w:rPr>
        <w:rFonts w:ascii="Courier New" w:hAnsi="Courier New"/>
      </w:rPr>
    </w:lvl>
    <w:lvl w:ilvl="8" w:tplc="B808B15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9048A45A">
      <w:start w:val="1"/>
      <w:numFmt w:val="bullet"/>
      <w:lvlText w:val=""/>
      <w:lvlJc w:val="left"/>
      <w:pPr>
        <w:ind w:left="720" w:hanging="360"/>
      </w:pPr>
      <w:rPr>
        <w:rFonts w:ascii="Symbol" w:hAnsi="Symbol"/>
      </w:rPr>
    </w:lvl>
    <w:lvl w:ilvl="1" w:tplc="9572B7B0">
      <w:start w:val="1"/>
      <w:numFmt w:val="bullet"/>
      <w:lvlText w:val="o"/>
      <w:lvlJc w:val="left"/>
      <w:pPr>
        <w:tabs>
          <w:tab w:val="num" w:pos="1440"/>
        </w:tabs>
        <w:ind w:left="1440" w:hanging="360"/>
      </w:pPr>
      <w:rPr>
        <w:rFonts w:ascii="Courier New" w:hAnsi="Courier New"/>
      </w:rPr>
    </w:lvl>
    <w:lvl w:ilvl="2" w:tplc="939AE2D0">
      <w:start w:val="1"/>
      <w:numFmt w:val="bullet"/>
      <w:lvlText w:val=""/>
      <w:lvlJc w:val="left"/>
      <w:pPr>
        <w:tabs>
          <w:tab w:val="num" w:pos="2160"/>
        </w:tabs>
        <w:ind w:left="2160" w:hanging="360"/>
      </w:pPr>
      <w:rPr>
        <w:rFonts w:ascii="Wingdings" w:hAnsi="Wingdings"/>
      </w:rPr>
    </w:lvl>
    <w:lvl w:ilvl="3" w:tplc="049299F0">
      <w:start w:val="1"/>
      <w:numFmt w:val="bullet"/>
      <w:lvlText w:val=""/>
      <w:lvlJc w:val="left"/>
      <w:pPr>
        <w:tabs>
          <w:tab w:val="num" w:pos="2880"/>
        </w:tabs>
        <w:ind w:left="2880" w:hanging="360"/>
      </w:pPr>
      <w:rPr>
        <w:rFonts w:ascii="Symbol" w:hAnsi="Symbol"/>
      </w:rPr>
    </w:lvl>
    <w:lvl w:ilvl="4" w:tplc="00AABD3E">
      <w:start w:val="1"/>
      <w:numFmt w:val="bullet"/>
      <w:lvlText w:val="o"/>
      <w:lvlJc w:val="left"/>
      <w:pPr>
        <w:tabs>
          <w:tab w:val="num" w:pos="3600"/>
        </w:tabs>
        <w:ind w:left="3600" w:hanging="360"/>
      </w:pPr>
      <w:rPr>
        <w:rFonts w:ascii="Courier New" w:hAnsi="Courier New"/>
      </w:rPr>
    </w:lvl>
    <w:lvl w:ilvl="5" w:tplc="AA809682">
      <w:start w:val="1"/>
      <w:numFmt w:val="bullet"/>
      <w:lvlText w:val=""/>
      <w:lvlJc w:val="left"/>
      <w:pPr>
        <w:tabs>
          <w:tab w:val="num" w:pos="4320"/>
        </w:tabs>
        <w:ind w:left="4320" w:hanging="360"/>
      </w:pPr>
      <w:rPr>
        <w:rFonts w:ascii="Wingdings" w:hAnsi="Wingdings"/>
      </w:rPr>
    </w:lvl>
    <w:lvl w:ilvl="6" w:tplc="5FE2BCB0">
      <w:start w:val="1"/>
      <w:numFmt w:val="bullet"/>
      <w:lvlText w:val=""/>
      <w:lvlJc w:val="left"/>
      <w:pPr>
        <w:tabs>
          <w:tab w:val="num" w:pos="5040"/>
        </w:tabs>
        <w:ind w:left="5040" w:hanging="360"/>
      </w:pPr>
      <w:rPr>
        <w:rFonts w:ascii="Symbol" w:hAnsi="Symbol"/>
      </w:rPr>
    </w:lvl>
    <w:lvl w:ilvl="7" w:tplc="2B96768C">
      <w:start w:val="1"/>
      <w:numFmt w:val="bullet"/>
      <w:lvlText w:val="o"/>
      <w:lvlJc w:val="left"/>
      <w:pPr>
        <w:tabs>
          <w:tab w:val="num" w:pos="5760"/>
        </w:tabs>
        <w:ind w:left="5760" w:hanging="360"/>
      </w:pPr>
      <w:rPr>
        <w:rFonts w:ascii="Courier New" w:hAnsi="Courier New"/>
      </w:rPr>
    </w:lvl>
    <w:lvl w:ilvl="8" w:tplc="6C4AEEAE">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9396698C">
      <w:start w:val="1"/>
      <w:numFmt w:val="bullet"/>
      <w:lvlText w:val=""/>
      <w:lvlJc w:val="left"/>
      <w:pPr>
        <w:ind w:left="720" w:hanging="360"/>
      </w:pPr>
      <w:rPr>
        <w:rFonts w:ascii="Symbol" w:hAnsi="Symbol"/>
      </w:rPr>
    </w:lvl>
    <w:lvl w:ilvl="1" w:tplc="8BD4C3C6">
      <w:start w:val="1"/>
      <w:numFmt w:val="bullet"/>
      <w:lvlText w:val="o"/>
      <w:lvlJc w:val="left"/>
      <w:pPr>
        <w:tabs>
          <w:tab w:val="num" w:pos="1440"/>
        </w:tabs>
        <w:ind w:left="1440" w:hanging="360"/>
      </w:pPr>
      <w:rPr>
        <w:rFonts w:ascii="Courier New" w:hAnsi="Courier New"/>
      </w:rPr>
    </w:lvl>
    <w:lvl w:ilvl="2" w:tplc="0CE40CE8">
      <w:start w:val="1"/>
      <w:numFmt w:val="bullet"/>
      <w:lvlText w:val=""/>
      <w:lvlJc w:val="left"/>
      <w:pPr>
        <w:tabs>
          <w:tab w:val="num" w:pos="2160"/>
        </w:tabs>
        <w:ind w:left="2160" w:hanging="360"/>
      </w:pPr>
      <w:rPr>
        <w:rFonts w:ascii="Wingdings" w:hAnsi="Wingdings"/>
      </w:rPr>
    </w:lvl>
    <w:lvl w:ilvl="3" w:tplc="84CAD394">
      <w:start w:val="1"/>
      <w:numFmt w:val="bullet"/>
      <w:lvlText w:val=""/>
      <w:lvlJc w:val="left"/>
      <w:pPr>
        <w:tabs>
          <w:tab w:val="num" w:pos="2880"/>
        </w:tabs>
        <w:ind w:left="2880" w:hanging="360"/>
      </w:pPr>
      <w:rPr>
        <w:rFonts w:ascii="Symbol" w:hAnsi="Symbol"/>
      </w:rPr>
    </w:lvl>
    <w:lvl w:ilvl="4" w:tplc="706ECBA0">
      <w:start w:val="1"/>
      <w:numFmt w:val="bullet"/>
      <w:lvlText w:val="o"/>
      <w:lvlJc w:val="left"/>
      <w:pPr>
        <w:tabs>
          <w:tab w:val="num" w:pos="3600"/>
        </w:tabs>
        <w:ind w:left="3600" w:hanging="360"/>
      </w:pPr>
      <w:rPr>
        <w:rFonts w:ascii="Courier New" w:hAnsi="Courier New"/>
      </w:rPr>
    </w:lvl>
    <w:lvl w:ilvl="5" w:tplc="5C78D7BC">
      <w:start w:val="1"/>
      <w:numFmt w:val="bullet"/>
      <w:lvlText w:val=""/>
      <w:lvlJc w:val="left"/>
      <w:pPr>
        <w:tabs>
          <w:tab w:val="num" w:pos="4320"/>
        </w:tabs>
        <w:ind w:left="4320" w:hanging="360"/>
      </w:pPr>
      <w:rPr>
        <w:rFonts w:ascii="Wingdings" w:hAnsi="Wingdings"/>
      </w:rPr>
    </w:lvl>
    <w:lvl w:ilvl="6" w:tplc="F7589056">
      <w:start w:val="1"/>
      <w:numFmt w:val="bullet"/>
      <w:lvlText w:val=""/>
      <w:lvlJc w:val="left"/>
      <w:pPr>
        <w:tabs>
          <w:tab w:val="num" w:pos="5040"/>
        </w:tabs>
        <w:ind w:left="5040" w:hanging="360"/>
      </w:pPr>
      <w:rPr>
        <w:rFonts w:ascii="Symbol" w:hAnsi="Symbol"/>
      </w:rPr>
    </w:lvl>
    <w:lvl w:ilvl="7" w:tplc="9D16F0A6">
      <w:start w:val="1"/>
      <w:numFmt w:val="bullet"/>
      <w:lvlText w:val="o"/>
      <w:lvlJc w:val="left"/>
      <w:pPr>
        <w:tabs>
          <w:tab w:val="num" w:pos="5760"/>
        </w:tabs>
        <w:ind w:left="5760" w:hanging="360"/>
      </w:pPr>
      <w:rPr>
        <w:rFonts w:ascii="Courier New" w:hAnsi="Courier New"/>
      </w:rPr>
    </w:lvl>
    <w:lvl w:ilvl="8" w:tplc="97D2E4EC">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E1844330">
      <w:start w:val="1"/>
      <w:numFmt w:val="bullet"/>
      <w:lvlText w:val=""/>
      <w:lvlJc w:val="left"/>
      <w:pPr>
        <w:ind w:left="720" w:hanging="360"/>
      </w:pPr>
      <w:rPr>
        <w:rFonts w:ascii="Symbol" w:hAnsi="Symbol"/>
      </w:rPr>
    </w:lvl>
    <w:lvl w:ilvl="1" w:tplc="09FC4DCE">
      <w:start w:val="1"/>
      <w:numFmt w:val="bullet"/>
      <w:lvlText w:val="o"/>
      <w:lvlJc w:val="left"/>
      <w:pPr>
        <w:tabs>
          <w:tab w:val="num" w:pos="1440"/>
        </w:tabs>
        <w:ind w:left="1440" w:hanging="360"/>
      </w:pPr>
      <w:rPr>
        <w:rFonts w:ascii="Courier New" w:hAnsi="Courier New"/>
      </w:rPr>
    </w:lvl>
    <w:lvl w:ilvl="2" w:tplc="3AD210BA">
      <w:start w:val="1"/>
      <w:numFmt w:val="bullet"/>
      <w:lvlText w:val=""/>
      <w:lvlJc w:val="left"/>
      <w:pPr>
        <w:tabs>
          <w:tab w:val="num" w:pos="2160"/>
        </w:tabs>
        <w:ind w:left="2160" w:hanging="360"/>
      </w:pPr>
      <w:rPr>
        <w:rFonts w:ascii="Wingdings" w:hAnsi="Wingdings"/>
      </w:rPr>
    </w:lvl>
    <w:lvl w:ilvl="3" w:tplc="2F821DDA">
      <w:start w:val="1"/>
      <w:numFmt w:val="bullet"/>
      <w:lvlText w:val=""/>
      <w:lvlJc w:val="left"/>
      <w:pPr>
        <w:tabs>
          <w:tab w:val="num" w:pos="2880"/>
        </w:tabs>
        <w:ind w:left="2880" w:hanging="360"/>
      </w:pPr>
      <w:rPr>
        <w:rFonts w:ascii="Symbol" w:hAnsi="Symbol"/>
      </w:rPr>
    </w:lvl>
    <w:lvl w:ilvl="4" w:tplc="B47ED334">
      <w:start w:val="1"/>
      <w:numFmt w:val="bullet"/>
      <w:lvlText w:val="o"/>
      <w:lvlJc w:val="left"/>
      <w:pPr>
        <w:tabs>
          <w:tab w:val="num" w:pos="3600"/>
        </w:tabs>
        <w:ind w:left="3600" w:hanging="360"/>
      </w:pPr>
      <w:rPr>
        <w:rFonts w:ascii="Courier New" w:hAnsi="Courier New"/>
      </w:rPr>
    </w:lvl>
    <w:lvl w:ilvl="5" w:tplc="112870B4">
      <w:start w:val="1"/>
      <w:numFmt w:val="bullet"/>
      <w:lvlText w:val=""/>
      <w:lvlJc w:val="left"/>
      <w:pPr>
        <w:tabs>
          <w:tab w:val="num" w:pos="4320"/>
        </w:tabs>
        <w:ind w:left="4320" w:hanging="360"/>
      </w:pPr>
      <w:rPr>
        <w:rFonts w:ascii="Wingdings" w:hAnsi="Wingdings"/>
      </w:rPr>
    </w:lvl>
    <w:lvl w:ilvl="6" w:tplc="249A8380">
      <w:start w:val="1"/>
      <w:numFmt w:val="bullet"/>
      <w:lvlText w:val=""/>
      <w:lvlJc w:val="left"/>
      <w:pPr>
        <w:tabs>
          <w:tab w:val="num" w:pos="5040"/>
        </w:tabs>
        <w:ind w:left="5040" w:hanging="360"/>
      </w:pPr>
      <w:rPr>
        <w:rFonts w:ascii="Symbol" w:hAnsi="Symbol"/>
      </w:rPr>
    </w:lvl>
    <w:lvl w:ilvl="7" w:tplc="2AD6C3A8">
      <w:start w:val="1"/>
      <w:numFmt w:val="bullet"/>
      <w:lvlText w:val="o"/>
      <w:lvlJc w:val="left"/>
      <w:pPr>
        <w:tabs>
          <w:tab w:val="num" w:pos="5760"/>
        </w:tabs>
        <w:ind w:left="5760" w:hanging="360"/>
      </w:pPr>
      <w:rPr>
        <w:rFonts w:ascii="Courier New" w:hAnsi="Courier New"/>
      </w:rPr>
    </w:lvl>
    <w:lvl w:ilvl="8" w:tplc="BC20D000">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18F00578">
      <w:start w:val="1"/>
      <w:numFmt w:val="bullet"/>
      <w:lvlText w:val=""/>
      <w:lvlJc w:val="left"/>
      <w:pPr>
        <w:ind w:left="720" w:hanging="360"/>
      </w:pPr>
      <w:rPr>
        <w:rFonts w:ascii="Symbol" w:hAnsi="Symbol"/>
      </w:rPr>
    </w:lvl>
    <w:lvl w:ilvl="1" w:tplc="0E867B66">
      <w:start w:val="1"/>
      <w:numFmt w:val="bullet"/>
      <w:lvlText w:val="o"/>
      <w:lvlJc w:val="left"/>
      <w:pPr>
        <w:tabs>
          <w:tab w:val="num" w:pos="1440"/>
        </w:tabs>
        <w:ind w:left="1440" w:hanging="360"/>
      </w:pPr>
      <w:rPr>
        <w:rFonts w:ascii="Courier New" w:hAnsi="Courier New"/>
      </w:rPr>
    </w:lvl>
    <w:lvl w:ilvl="2" w:tplc="96443306">
      <w:start w:val="1"/>
      <w:numFmt w:val="bullet"/>
      <w:lvlText w:val=""/>
      <w:lvlJc w:val="left"/>
      <w:pPr>
        <w:tabs>
          <w:tab w:val="num" w:pos="2160"/>
        </w:tabs>
        <w:ind w:left="2160" w:hanging="360"/>
      </w:pPr>
      <w:rPr>
        <w:rFonts w:ascii="Wingdings" w:hAnsi="Wingdings"/>
      </w:rPr>
    </w:lvl>
    <w:lvl w:ilvl="3" w:tplc="DD36EE84">
      <w:start w:val="1"/>
      <w:numFmt w:val="bullet"/>
      <w:lvlText w:val=""/>
      <w:lvlJc w:val="left"/>
      <w:pPr>
        <w:tabs>
          <w:tab w:val="num" w:pos="2880"/>
        </w:tabs>
        <w:ind w:left="2880" w:hanging="360"/>
      </w:pPr>
      <w:rPr>
        <w:rFonts w:ascii="Symbol" w:hAnsi="Symbol"/>
      </w:rPr>
    </w:lvl>
    <w:lvl w:ilvl="4" w:tplc="E7B242DC">
      <w:start w:val="1"/>
      <w:numFmt w:val="bullet"/>
      <w:lvlText w:val="o"/>
      <w:lvlJc w:val="left"/>
      <w:pPr>
        <w:tabs>
          <w:tab w:val="num" w:pos="3600"/>
        </w:tabs>
        <w:ind w:left="3600" w:hanging="360"/>
      </w:pPr>
      <w:rPr>
        <w:rFonts w:ascii="Courier New" w:hAnsi="Courier New"/>
      </w:rPr>
    </w:lvl>
    <w:lvl w:ilvl="5" w:tplc="51F0D02C">
      <w:start w:val="1"/>
      <w:numFmt w:val="bullet"/>
      <w:lvlText w:val=""/>
      <w:lvlJc w:val="left"/>
      <w:pPr>
        <w:tabs>
          <w:tab w:val="num" w:pos="4320"/>
        </w:tabs>
        <w:ind w:left="4320" w:hanging="360"/>
      </w:pPr>
      <w:rPr>
        <w:rFonts w:ascii="Wingdings" w:hAnsi="Wingdings"/>
      </w:rPr>
    </w:lvl>
    <w:lvl w:ilvl="6" w:tplc="B90EBDDA">
      <w:start w:val="1"/>
      <w:numFmt w:val="bullet"/>
      <w:lvlText w:val=""/>
      <w:lvlJc w:val="left"/>
      <w:pPr>
        <w:tabs>
          <w:tab w:val="num" w:pos="5040"/>
        </w:tabs>
        <w:ind w:left="5040" w:hanging="360"/>
      </w:pPr>
      <w:rPr>
        <w:rFonts w:ascii="Symbol" w:hAnsi="Symbol"/>
      </w:rPr>
    </w:lvl>
    <w:lvl w:ilvl="7" w:tplc="F006DC58">
      <w:start w:val="1"/>
      <w:numFmt w:val="bullet"/>
      <w:lvlText w:val="o"/>
      <w:lvlJc w:val="left"/>
      <w:pPr>
        <w:tabs>
          <w:tab w:val="num" w:pos="5760"/>
        </w:tabs>
        <w:ind w:left="5760" w:hanging="360"/>
      </w:pPr>
      <w:rPr>
        <w:rFonts w:ascii="Courier New" w:hAnsi="Courier New"/>
      </w:rPr>
    </w:lvl>
    <w:lvl w:ilvl="8" w:tplc="C04E255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C7C691B6">
      <w:start w:val="1"/>
      <w:numFmt w:val="bullet"/>
      <w:lvlText w:val=""/>
      <w:lvlJc w:val="left"/>
      <w:pPr>
        <w:ind w:left="720" w:hanging="360"/>
      </w:pPr>
      <w:rPr>
        <w:rFonts w:ascii="Symbol" w:hAnsi="Symbol"/>
      </w:rPr>
    </w:lvl>
    <w:lvl w:ilvl="1" w:tplc="60180CEE">
      <w:start w:val="1"/>
      <w:numFmt w:val="bullet"/>
      <w:lvlText w:val="o"/>
      <w:lvlJc w:val="left"/>
      <w:pPr>
        <w:tabs>
          <w:tab w:val="num" w:pos="1440"/>
        </w:tabs>
        <w:ind w:left="1440" w:hanging="360"/>
      </w:pPr>
      <w:rPr>
        <w:rFonts w:ascii="Courier New" w:hAnsi="Courier New"/>
      </w:rPr>
    </w:lvl>
    <w:lvl w:ilvl="2" w:tplc="615C850E">
      <w:start w:val="1"/>
      <w:numFmt w:val="bullet"/>
      <w:lvlText w:val=""/>
      <w:lvlJc w:val="left"/>
      <w:pPr>
        <w:tabs>
          <w:tab w:val="num" w:pos="2160"/>
        </w:tabs>
        <w:ind w:left="2160" w:hanging="360"/>
      </w:pPr>
      <w:rPr>
        <w:rFonts w:ascii="Wingdings" w:hAnsi="Wingdings"/>
      </w:rPr>
    </w:lvl>
    <w:lvl w:ilvl="3" w:tplc="D3726AE6">
      <w:start w:val="1"/>
      <w:numFmt w:val="bullet"/>
      <w:lvlText w:val=""/>
      <w:lvlJc w:val="left"/>
      <w:pPr>
        <w:tabs>
          <w:tab w:val="num" w:pos="2880"/>
        </w:tabs>
        <w:ind w:left="2880" w:hanging="360"/>
      </w:pPr>
      <w:rPr>
        <w:rFonts w:ascii="Symbol" w:hAnsi="Symbol"/>
      </w:rPr>
    </w:lvl>
    <w:lvl w:ilvl="4" w:tplc="57E43CD2">
      <w:start w:val="1"/>
      <w:numFmt w:val="bullet"/>
      <w:lvlText w:val="o"/>
      <w:lvlJc w:val="left"/>
      <w:pPr>
        <w:tabs>
          <w:tab w:val="num" w:pos="3600"/>
        </w:tabs>
        <w:ind w:left="3600" w:hanging="360"/>
      </w:pPr>
      <w:rPr>
        <w:rFonts w:ascii="Courier New" w:hAnsi="Courier New"/>
      </w:rPr>
    </w:lvl>
    <w:lvl w:ilvl="5" w:tplc="BF98E1E2">
      <w:start w:val="1"/>
      <w:numFmt w:val="bullet"/>
      <w:lvlText w:val=""/>
      <w:lvlJc w:val="left"/>
      <w:pPr>
        <w:tabs>
          <w:tab w:val="num" w:pos="4320"/>
        </w:tabs>
        <w:ind w:left="4320" w:hanging="360"/>
      </w:pPr>
      <w:rPr>
        <w:rFonts w:ascii="Wingdings" w:hAnsi="Wingdings"/>
      </w:rPr>
    </w:lvl>
    <w:lvl w:ilvl="6" w:tplc="2DC69142">
      <w:start w:val="1"/>
      <w:numFmt w:val="bullet"/>
      <w:lvlText w:val=""/>
      <w:lvlJc w:val="left"/>
      <w:pPr>
        <w:tabs>
          <w:tab w:val="num" w:pos="5040"/>
        </w:tabs>
        <w:ind w:left="5040" w:hanging="360"/>
      </w:pPr>
      <w:rPr>
        <w:rFonts w:ascii="Symbol" w:hAnsi="Symbol"/>
      </w:rPr>
    </w:lvl>
    <w:lvl w:ilvl="7" w:tplc="38A2E7FA">
      <w:start w:val="1"/>
      <w:numFmt w:val="bullet"/>
      <w:lvlText w:val="o"/>
      <w:lvlJc w:val="left"/>
      <w:pPr>
        <w:tabs>
          <w:tab w:val="num" w:pos="5760"/>
        </w:tabs>
        <w:ind w:left="5760" w:hanging="360"/>
      </w:pPr>
      <w:rPr>
        <w:rFonts w:ascii="Courier New" w:hAnsi="Courier New"/>
      </w:rPr>
    </w:lvl>
    <w:lvl w:ilvl="8" w:tplc="0888CE9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9946A32A">
      <w:start w:val="1"/>
      <w:numFmt w:val="bullet"/>
      <w:lvlText w:val=""/>
      <w:lvlJc w:val="left"/>
      <w:pPr>
        <w:ind w:left="720" w:hanging="360"/>
      </w:pPr>
      <w:rPr>
        <w:rFonts w:ascii="Symbol" w:hAnsi="Symbol"/>
      </w:rPr>
    </w:lvl>
    <w:lvl w:ilvl="1" w:tplc="21A2B16A">
      <w:start w:val="1"/>
      <w:numFmt w:val="bullet"/>
      <w:lvlText w:val="o"/>
      <w:lvlJc w:val="left"/>
      <w:pPr>
        <w:tabs>
          <w:tab w:val="num" w:pos="1440"/>
        </w:tabs>
        <w:ind w:left="1440" w:hanging="360"/>
      </w:pPr>
      <w:rPr>
        <w:rFonts w:ascii="Courier New" w:hAnsi="Courier New"/>
      </w:rPr>
    </w:lvl>
    <w:lvl w:ilvl="2" w:tplc="AEBC1538">
      <w:start w:val="1"/>
      <w:numFmt w:val="bullet"/>
      <w:lvlText w:val=""/>
      <w:lvlJc w:val="left"/>
      <w:pPr>
        <w:tabs>
          <w:tab w:val="num" w:pos="2160"/>
        </w:tabs>
        <w:ind w:left="2160" w:hanging="360"/>
      </w:pPr>
      <w:rPr>
        <w:rFonts w:ascii="Wingdings" w:hAnsi="Wingdings"/>
      </w:rPr>
    </w:lvl>
    <w:lvl w:ilvl="3" w:tplc="6A8845BA">
      <w:start w:val="1"/>
      <w:numFmt w:val="bullet"/>
      <w:lvlText w:val=""/>
      <w:lvlJc w:val="left"/>
      <w:pPr>
        <w:tabs>
          <w:tab w:val="num" w:pos="2880"/>
        </w:tabs>
        <w:ind w:left="2880" w:hanging="360"/>
      </w:pPr>
      <w:rPr>
        <w:rFonts w:ascii="Symbol" w:hAnsi="Symbol"/>
      </w:rPr>
    </w:lvl>
    <w:lvl w:ilvl="4" w:tplc="6D3291C2">
      <w:start w:val="1"/>
      <w:numFmt w:val="bullet"/>
      <w:lvlText w:val="o"/>
      <w:lvlJc w:val="left"/>
      <w:pPr>
        <w:tabs>
          <w:tab w:val="num" w:pos="3600"/>
        </w:tabs>
        <w:ind w:left="3600" w:hanging="360"/>
      </w:pPr>
      <w:rPr>
        <w:rFonts w:ascii="Courier New" w:hAnsi="Courier New"/>
      </w:rPr>
    </w:lvl>
    <w:lvl w:ilvl="5" w:tplc="4CD4C514">
      <w:start w:val="1"/>
      <w:numFmt w:val="bullet"/>
      <w:lvlText w:val=""/>
      <w:lvlJc w:val="left"/>
      <w:pPr>
        <w:tabs>
          <w:tab w:val="num" w:pos="4320"/>
        </w:tabs>
        <w:ind w:left="4320" w:hanging="360"/>
      </w:pPr>
      <w:rPr>
        <w:rFonts w:ascii="Wingdings" w:hAnsi="Wingdings"/>
      </w:rPr>
    </w:lvl>
    <w:lvl w:ilvl="6" w:tplc="1604E3D8">
      <w:start w:val="1"/>
      <w:numFmt w:val="bullet"/>
      <w:lvlText w:val=""/>
      <w:lvlJc w:val="left"/>
      <w:pPr>
        <w:tabs>
          <w:tab w:val="num" w:pos="5040"/>
        </w:tabs>
        <w:ind w:left="5040" w:hanging="360"/>
      </w:pPr>
      <w:rPr>
        <w:rFonts w:ascii="Symbol" w:hAnsi="Symbol"/>
      </w:rPr>
    </w:lvl>
    <w:lvl w:ilvl="7" w:tplc="8F120CBE">
      <w:start w:val="1"/>
      <w:numFmt w:val="bullet"/>
      <w:lvlText w:val="o"/>
      <w:lvlJc w:val="left"/>
      <w:pPr>
        <w:tabs>
          <w:tab w:val="num" w:pos="5760"/>
        </w:tabs>
        <w:ind w:left="5760" w:hanging="360"/>
      </w:pPr>
      <w:rPr>
        <w:rFonts w:ascii="Courier New" w:hAnsi="Courier New"/>
      </w:rPr>
    </w:lvl>
    <w:lvl w:ilvl="8" w:tplc="2C1EFCF2">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E1426744">
      <w:start w:val="1"/>
      <w:numFmt w:val="bullet"/>
      <w:lvlText w:val=""/>
      <w:lvlJc w:val="left"/>
      <w:pPr>
        <w:ind w:left="720" w:hanging="360"/>
      </w:pPr>
      <w:rPr>
        <w:rFonts w:ascii="Symbol" w:hAnsi="Symbol"/>
      </w:rPr>
    </w:lvl>
    <w:lvl w:ilvl="1" w:tplc="236C5A48">
      <w:start w:val="1"/>
      <w:numFmt w:val="bullet"/>
      <w:lvlText w:val="o"/>
      <w:lvlJc w:val="left"/>
      <w:pPr>
        <w:tabs>
          <w:tab w:val="num" w:pos="1440"/>
        </w:tabs>
        <w:ind w:left="1440" w:hanging="360"/>
      </w:pPr>
      <w:rPr>
        <w:rFonts w:ascii="Courier New" w:hAnsi="Courier New"/>
      </w:rPr>
    </w:lvl>
    <w:lvl w:ilvl="2" w:tplc="11DEB4CE">
      <w:start w:val="1"/>
      <w:numFmt w:val="bullet"/>
      <w:lvlText w:val=""/>
      <w:lvlJc w:val="left"/>
      <w:pPr>
        <w:tabs>
          <w:tab w:val="num" w:pos="2160"/>
        </w:tabs>
        <w:ind w:left="2160" w:hanging="360"/>
      </w:pPr>
      <w:rPr>
        <w:rFonts w:ascii="Wingdings" w:hAnsi="Wingdings"/>
      </w:rPr>
    </w:lvl>
    <w:lvl w:ilvl="3" w:tplc="B9429454">
      <w:start w:val="1"/>
      <w:numFmt w:val="bullet"/>
      <w:lvlText w:val=""/>
      <w:lvlJc w:val="left"/>
      <w:pPr>
        <w:tabs>
          <w:tab w:val="num" w:pos="2880"/>
        </w:tabs>
        <w:ind w:left="2880" w:hanging="360"/>
      </w:pPr>
      <w:rPr>
        <w:rFonts w:ascii="Symbol" w:hAnsi="Symbol"/>
      </w:rPr>
    </w:lvl>
    <w:lvl w:ilvl="4" w:tplc="D862C92C">
      <w:start w:val="1"/>
      <w:numFmt w:val="bullet"/>
      <w:lvlText w:val="o"/>
      <w:lvlJc w:val="left"/>
      <w:pPr>
        <w:tabs>
          <w:tab w:val="num" w:pos="3600"/>
        </w:tabs>
        <w:ind w:left="3600" w:hanging="360"/>
      </w:pPr>
      <w:rPr>
        <w:rFonts w:ascii="Courier New" w:hAnsi="Courier New"/>
      </w:rPr>
    </w:lvl>
    <w:lvl w:ilvl="5" w:tplc="1C24F196">
      <w:start w:val="1"/>
      <w:numFmt w:val="bullet"/>
      <w:lvlText w:val=""/>
      <w:lvlJc w:val="left"/>
      <w:pPr>
        <w:tabs>
          <w:tab w:val="num" w:pos="4320"/>
        </w:tabs>
        <w:ind w:left="4320" w:hanging="360"/>
      </w:pPr>
      <w:rPr>
        <w:rFonts w:ascii="Wingdings" w:hAnsi="Wingdings"/>
      </w:rPr>
    </w:lvl>
    <w:lvl w:ilvl="6" w:tplc="A734DE94">
      <w:start w:val="1"/>
      <w:numFmt w:val="bullet"/>
      <w:lvlText w:val=""/>
      <w:lvlJc w:val="left"/>
      <w:pPr>
        <w:tabs>
          <w:tab w:val="num" w:pos="5040"/>
        </w:tabs>
        <w:ind w:left="5040" w:hanging="360"/>
      </w:pPr>
      <w:rPr>
        <w:rFonts w:ascii="Symbol" w:hAnsi="Symbol"/>
      </w:rPr>
    </w:lvl>
    <w:lvl w:ilvl="7" w:tplc="8DDA4656">
      <w:start w:val="1"/>
      <w:numFmt w:val="bullet"/>
      <w:lvlText w:val="o"/>
      <w:lvlJc w:val="left"/>
      <w:pPr>
        <w:tabs>
          <w:tab w:val="num" w:pos="5760"/>
        </w:tabs>
        <w:ind w:left="5760" w:hanging="360"/>
      </w:pPr>
      <w:rPr>
        <w:rFonts w:ascii="Courier New" w:hAnsi="Courier New"/>
      </w:rPr>
    </w:lvl>
    <w:lvl w:ilvl="8" w:tplc="D6889A3A">
      <w:start w:val="1"/>
      <w:numFmt w:val="bullet"/>
      <w:lvlText w:val=""/>
      <w:lvlJc w:val="left"/>
      <w:pPr>
        <w:tabs>
          <w:tab w:val="num" w:pos="6480"/>
        </w:tabs>
        <w:ind w:left="6480" w:hanging="360"/>
      </w:pPr>
      <w:rPr>
        <w:rFonts w:ascii="Wingdings" w:hAnsi="Wingdings"/>
      </w:rPr>
    </w:lvl>
  </w:abstractNum>
  <w:abstractNum w:abstractNumId="18" w15:restartNumberingAfterBreak="0">
    <w:nsid w:val="35536534"/>
    <w:multiLevelType w:val="hybridMultilevel"/>
    <w:tmpl w:val="A686E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905135"/>
    <w:multiLevelType w:val="hybridMultilevel"/>
    <w:tmpl w:val="48A200E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16cid:durableId="1589383360">
    <w:abstractNumId w:val="0"/>
  </w:num>
  <w:num w:numId="2" w16cid:durableId="473915815">
    <w:abstractNumId w:val="1"/>
  </w:num>
  <w:num w:numId="3" w16cid:durableId="732199872">
    <w:abstractNumId w:val="2"/>
  </w:num>
  <w:num w:numId="4" w16cid:durableId="907693516">
    <w:abstractNumId w:val="3"/>
  </w:num>
  <w:num w:numId="5" w16cid:durableId="1553737028">
    <w:abstractNumId w:val="4"/>
  </w:num>
  <w:num w:numId="6" w16cid:durableId="284703992">
    <w:abstractNumId w:val="5"/>
  </w:num>
  <w:num w:numId="7" w16cid:durableId="2042826922">
    <w:abstractNumId w:val="6"/>
  </w:num>
  <w:num w:numId="8" w16cid:durableId="1706365747">
    <w:abstractNumId w:val="7"/>
  </w:num>
  <w:num w:numId="9" w16cid:durableId="354188034">
    <w:abstractNumId w:val="8"/>
  </w:num>
  <w:num w:numId="10" w16cid:durableId="1785345192">
    <w:abstractNumId w:val="9"/>
  </w:num>
  <w:num w:numId="11" w16cid:durableId="60954410">
    <w:abstractNumId w:val="10"/>
  </w:num>
  <w:num w:numId="12" w16cid:durableId="1456020079">
    <w:abstractNumId w:val="11"/>
  </w:num>
  <w:num w:numId="13" w16cid:durableId="1526022974">
    <w:abstractNumId w:val="12"/>
  </w:num>
  <w:num w:numId="14" w16cid:durableId="279990506">
    <w:abstractNumId w:val="13"/>
  </w:num>
  <w:num w:numId="15" w16cid:durableId="956791074">
    <w:abstractNumId w:val="14"/>
  </w:num>
  <w:num w:numId="16" w16cid:durableId="1200968569">
    <w:abstractNumId w:val="15"/>
  </w:num>
  <w:num w:numId="17" w16cid:durableId="169104689">
    <w:abstractNumId w:val="16"/>
  </w:num>
  <w:num w:numId="18" w16cid:durableId="1518959735">
    <w:abstractNumId w:val="17"/>
  </w:num>
  <w:num w:numId="19" w16cid:durableId="1935286909">
    <w:abstractNumId w:val="19"/>
  </w:num>
  <w:num w:numId="20" w16cid:durableId="2459230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7AF9"/>
    <w:rsid w:val="000705AD"/>
    <w:rsid w:val="000F6ABA"/>
    <w:rsid w:val="001C3833"/>
    <w:rsid w:val="001F59CD"/>
    <w:rsid w:val="00243876"/>
    <w:rsid w:val="002D3CE7"/>
    <w:rsid w:val="00334D8C"/>
    <w:rsid w:val="00363CD9"/>
    <w:rsid w:val="003818B1"/>
    <w:rsid w:val="00387AF9"/>
    <w:rsid w:val="00402260"/>
    <w:rsid w:val="00482143"/>
    <w:rsid w:val="0051582C"/>
    <w:rsid w:val="005261FA"/>
    <w:rsid w:val="005607C4"/>
    <w:rsid w:val="005C6A4A"/>
    <w:rsid w:val="005E5398"/>
    <w:rsid w:val="0063248A"/>
    <w:rsid w:val="006B219E"/>
    <w:rsid w:val="007428D8"/>
    <w:rsid w:val="00747B50"/>
    <w:rsid w:val="007C19B9"/>
    <w:rsid w:val="008A10F8"/>
    <w:rsid w:val="009043F3"/>
    <w:rsid w:val="0091171A"/>
    <w:rsid w:val="009C6973"/>
    <w:rsid w:val="009F3FBD"/>
    <w:rsid w:val="00A0029D"/>
    <w:rsid w:val="00A46613"/>
    <w:rsid w:val="00A85FB8"/>
    <w:rsid w:val="00B003EC"/>
    <w:rsid w:val="00B10CBE"/>
    <w:rsid w:val="00B83E44"/>
    <w:rsid w:val="00BB7244"/>
    <w:rsid w:val="00C95DC1"/>
    <w:rsid w:val="00D31949"/>
    <w:rsid w:val="00DB37EC"/>
    <w:rsid w:val="00DE1726"/>
    <w:rsid w:val="00DE36B8"/>
    <w:rsid w:val="00E1744B"/>
    <w:rsid w:val="00E57047"/>
    <w:rsid w:val="00F27750"/>
    <w:rsid w:val="00FA5D23"/>
    <w:rsid w:val="00FA5EA4"/>
    <w:rsid w:val="00FB4DDA"/>
    <w:rsid w:val="00FB7538"/>
    <w:rsid w:val="00FC6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2E2CA7E"/>
  <w15:docId w15:val="{D45DBA9E-8630-4714-842B-F5348D43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2A5978"/>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b/>
      <w:bCs/>
      <w:caps/>
      <w:color w:val="2A5978"/>
      <w:sz w:val="72"/>
      <w:szCs w:val="72"/>
    </w:rPr>
  </w:style>
  <w:style w:type="character" w:customStyle="1" w:styleId="span">
    <w:name w:val="span"/>
    <w:basedOn w:val="DefaultParagraphFont"/>
    <w:rPr>
      <w:bdr w:val="none" w:sz="0" w:space="0" w:color="auto"/>
      <w:vertAlign w:val="baseline"/>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b/>
      <w:bCs/>
      <w:sz w:val="36"/>
      <w:szCs w:val="36"/>
    </w:rPr>
  </w:style>
  <w:style w:type="character" w:customStyle="1" w:styleId="documentsectiontitle">
    <w:name w:val="document_sectiontitle"/>
    <w:basedOn w:val="DefaultParagraphFont"/>
    <w:rPr>
      <w:caps/>
      <w:color w:val="2A5978"/>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bottomlowborder">
    <w:name w:val="bottomlowborder"/>
    <w:basedOn w:val="Normal"/>
    <w:pPr>
      <w:pBdr>
        <w:top w:val="none" w:sz="0" w:space="5" w:color="auto"/>
        <w:bottom w:val="single" w:sz="8" w:space="0" w:color="2A5978"/>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character" w:customStyle="1" w:styleId="documentcompanyname">
    <w:name w:val="document_companyname"/>
    <w:basedOn w:val="DefaultParagraphFont"/>
    <w:rPr>
      <w:b/>
      <w:bCs/>
    </w:rPr>
  </w:style>
  <w:style w:type="paragraph" w:customStyle="1" w:styleId="divdocumentulli">
    <w:name w:val="div_document_ul_li"/>
    <w:basedOn w:val="Normal"/>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parentContainersectionnotmulti-para-hiltmulti-para-opt">
    <w:name w:val="document_parentContainer_section_not(.multi-para-hilt)_multi-para-opt"/>
    <w:basedOn w:val="Normal"/>
    <w:rPr>
      <w:vanish/>
    </w:rPr>
  </w:style>
  <w:style w:type="paragraph" w:customStyle="1" w:styleId="documenttxtBoldParagraph">
    <w:name w:val="document_txtBold Paragraph"/>
    <w:basedOn w:val="Normal"/>
    <w:rPr>
      <w:b/>
      <w:bCs/>
    </w:rPr>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Mohammed  Desai</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Desai</dc:title>
  <dc:subject/>
  <dc:creator>mo desai</dc:creator>
  <cp:keywords/>
  <dc:description/>
  <cp:lastModifiedBy>DESAI, Mohammed (BIRMINGHAM WOMEN'S AND CHILDREN'S NHS FOUNDATION TRUST)</cp:lastModifiedBy>
  <cp:revision>19</cp:revision>
  <dcterms:created xsi:type="dcterms:W3CDTF">2025-02-10T13:10:00Z</dcterms:created>
  <dcterms:modified xsi:type="dcterms:W3CDTF">2025-11-07T16:29:00Z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53ea7864-7640-4076-98c4-0459ff59574f</vt:lpwstr>
  </property>
  <property fmtid="{D5CDD505-2E9C-101B-9397-08002B2CF9AE}" pid="3" name="x1ye=0">
    <vt:lpwstr>jMEAAB+LCAAAAAAABAAUmsWSg1AQRT8oC9yWQHB32eHuztdPprJMhXrS3fccKjBHwSSDMATzZTgQAb9fDuYgmmMonMe/IOLsaJmdMG/SLL5pLk5Gy5b18YeDbilXfRfkcwsREiUcgeNG52P2dsL2D9/plf4NMDGEHs7+SuRX5HO/0nQWz7lok4Qpu790Nw+C6fgGmcaTKr9QJOXKqYGOdmzYeQ2CcQPm17igRZBdM/SX+9mwWdtsahHiabzGIbB</vt:lpwstr>
  </property>
  <property fmtid="{D5CDD505-2E9C-101B-9397-08002B2CF9AE}" pid="4" name="x1ye=1">
    <vt:lpwstr>48y16YUjMpARyY85ob3CqpuNkqAfviQO93YDGrc5sdVfmpL7WfS/bqCQhaekc6nvX37bl07U46v52jM0hHlr5vFSZkeI9ij6+EUXE5wtYaSsx3ZN4RFWiz2FcmJegs2Suu0GVRXtUlHvUXkQhXx1VnT5YOUOVSg6mFnDCXApDhNJycPf4nBibZPNDkychg5yZtz78uJpfSpJX6acia/jkVnTEOhIwUe3glTn4FiyY25U5kZh7AzAmAlI2QuZkGB</vt:lpwstr>
  </property>
  <property fmtid="{D5CDD505-2E9C-101B-9397-08002B2CF9AE}" pid="5" name="x1ye=10">
    <vt:lpwstr>zjU4+73GJ3pZRBiRTUmL5u4UPGkHiF6G3whIAkz90cQVidAebBLjkZ4lGhuMjrUoVkkLfXj54wWX0qdkn6vTeGVu45MKcOVwOVmZFVZIqmkVCibnXEhh8zgXBW9/rC3vqQpqoXLihaHYkQGBpIs1AxVvNBaCDnsX2f3/os4QnORenXNL7xXH9q+Gvoz2ccia3Uv5l741OBCRL6KRfKZWEo/pB9bXODnAXHqUB7SNiZKGbmmGNlFoJPDhlms3b4L</vt:lpwstr>
  </property>
  <property fmtid="{D5CDD505-2E9C-101B-9397-08002B2CF9AE}" pid="6" name="x1ye=100">
    <vt:lpwstr>4QhYroc/5Fll/qGw8qLOMtCS9eKrVBaRNc/wjUiHceXDJCKroM054+cMPqCrZHJFUPRUc80Bye0tk500QoQVJqeKKzuPfbDENwkyoYBYPoNhPCuSkwd1VG7X6jU14rfQQi1Ya2G4AtQrMwYL83vASR/hgUwLYv+3laH1qE7pC33YdzV3pZsLlctFvfJa3ArQtjB1f2bDOavs0u4XUHfropATUCyEKnQLSlGmzx7/NU+48XuDfhkWp7YvA8sJmLS</vt:lpwstr>
  </property>
  <property fmtid="{D5CDD505-2E9C-101B-9397-08002B2CF9AE}" pid="7" name="x1ye=101">
    <vt:lpwstr>FAOjoHvG0OgFZCVfj/irh+EuWO/08Yi4KReIordd9eavLBqJ2GgOdYSyjEW/x+B/eru/v1p+tWiFRf0JaOXWZHB6UjqbjQ6L+KoH3d2OiH1HVbtv6U9l9hIUixDUuaYyKAKPvN32ggDfu/O/jGl4yFCnPXbeIvpQI8YWJiL3kbj8FihpOuYC8Nkk/BAPqajV+Uun4uR4gOEw529bsXi//+ARt3ypUVFtuZbOtcnevUIZQFphV+XM4EBXmn82JXJ</vt:lpwstr>
  </property>
  <property fmtid="{D5CDD505-2E9C-101B-9397-08002B2CF9AE}" pid="8" name="x1ye=102">
    <vt:lpwstr>NNWv85ElFj3VikX4xDdxGu0jQY6v7Gjx5yfs0XCJP5xajcMGklibqO/Wa9REtyGJ9M/sMxPxjjH5SIuq2Tnl67TTFDs9JsEJN8HzB41f0ZM+qsVHTr0Uh4n9ZW6aqCQr6EspPY+sK4avvDiiboG3JiHet9bviiyJjkmED1NVnNJqXo6VEq76uzQNR1fj1C04YR484i/KVc3cGKyN5WKQ82EBMUcCSnO5E1yXvcTFIRNPBKiDawXq+mAEhth6ER/</vt:lpwstr>
  </property>
  <property fmtid="{D5CDD505-2E9C-101B-9397-08002B2CF9AE}" pid="9" name="x1ye=103">
    <vt:lpwstr>gQnTDp1KqOH/eJdh21jNpf8HPCM2qs8uaDmdVM6rH1CapaJZWBb+7Wa0jk4cL6g5TJnCV5DgtLA2mfWHr6exQl+OQgVanNAYl5/DslWW0hGMeGmPvo34Gi5qU8tGaMYxkqCaIw2p0b9SndtzYFKosXeuJeS8eJk2GCSBH0zQRXSzQOvGLyJ8sfB53MMu1Etl0OFSQGLrtCjMH5WzlhhsziyAngmX4l7YmCVWjN9tI5j2uFTPzot9O20E2cl50gu</vt:lpwstr>
  </property>
  <property fmtid="{D5CDD505-2E9C-101B-9397-08002B2CF9AE}" pid="10" name="x1ye=104">
    <vt:lpwstr>wmGUPCWUj0jAKa8os4Vy9WgoqT3qNO/hAw2Vp2ltd3/21uddBfgc8u8OIRN++yjw6tNnLX6H309f7+9NUcdkMLhYkUXBbRPxLSNq0nDYuosw6ehIZuBU1K2ZMYfgDaZPSvhnXk3M0R+gWYJubAW3ydVovZsgEXRcl3vqloBs1rdCpHU1Ftkh224XRZ5CV4c4/Ag1zYXhN8iMWIZOslYjK1lew8Hn9Ikl+oq4HglT6gCA5EI2fAqU8UsdtKurQKZ</vt:lpwstr>
  </property>
  <property fmtid="{D5CDD505-2E9C-101B-9397-08002B2CF9AE}" pid="11" name="x1ye=105">
    <vt:lpwstr>yKCQQRIZPuz/5D807VAH7QqGygye722i5WpBMPTQ5SkhhzGQbU3bbdXWTSysZ36Zo6Px5QQvDgLu09TXdsd9uZsh51ln19AuR4EJYF9QWSGra4vc1OeziTKg7O60bqEhMkhYlhNEX4RoQRqISBx4/c3+HaSQwI/PU6Tezr68TEIbaBXleM9Ux+/XbJIrZgDz0mm1ApPbs8Ifeagh8XbjE9hkybZUbPsSwySjsr4VdTGLYj1D/9DYX3DPpqOCzNr</vt:lpwstr>
  </property>
  <property fmtid="{D5CDD505-2E9C-101B-9397-08002B2CF9AE}" pid="12" name="x1ye=106">
    <vt:lpwstr>cSyaA27QeoGt3H/GJaHHFDFCV3dfbqdaYYRyXpXVG2fw/88A0Tgf0GaLsBXVbvPsoA2cgAZ+ukDs/4wMGuvG+G9t28AmF5dpBW3Q2amINN5BG3/YOA2rd46yh2KCQD5V6eJsPrJuttHkcGaweGvh5J41YksS7r2N/9gaadtiJIHBkcqbNaZVymeDekCMQf+GycjvVhYISjvtSzX+VRN5pMHvf+ZHcTTRnnQMTytJt2cg9T4C5D8cEOh0Ri1prE0</vt:lpwstr>
  </property>
  <property fmtid="{D5CDD505-2E9C-101B-9397-08002B2CF9AE}" pid="13" name="x1ye=107">
    <vt:lpwstr>qAe9dWcbJwlj/G0ze7pJJFZhCj0jy4PnWNsSHObeLOXNvhhz9otChhFELKC58+c5PJMVIwvUgn86bKHEsHOJWJeouPjAl+kxPYfYCK99P212xalSPGiiPEIBv0guFjIm3iffi1UHgoH23bqnFBxWLIBTSAlMfLOgKTUYRD7O9mQ2b/IIe/1LNxcM8Mm+Fl1QBsi/ohY0vD21ijk4DX+jeVgtCd5Pmb45oZQANyhspGHvEB0Af1E7P6S7EJnUNuh</vt:lpwstr>
  </property>
  <property fmtid="{D5CDD505-2E9C-101B-9397-08002B2CF9AE}" pid="14" name="x1ye=108">
    <vt:lpwstr>tSj8lFNiuSwhhhDs3xyRGqXhs/N+6cYlvsmyEYHrJJnlUg6yORGZpL4oBb4cTXZWfDXnGEUYynRKhZX9C9vETSZbLSPOMqniZAqoQ4uNv6yTLdiVJ4YwVO7wzs1jrHoZ07rO9vU89Hf0wvc07lPHFcn+dVukZlnAfFTN2aLmC6ExH6AcYGO7jQrR3/UGZ3ALM3TkFCcTSvt3gF/c5a5NxLJgl5lKMyfbyUoIBAtLUaQEIa3D+ZLorHwy81bTQSY</vt:lpwstr>
  </property>
  <property fmtid="{D5CDD505-2E9C-101B-9397-08002B2CF9AE}" pid="15" name="x1ye=109">
    <vt:lpwstr>GgWRsyzAmRE2NC6gs1VGhywarVK+7Mf5uv+Dwu+3g2ozS1JZ3Ji20MVl7RJHXorCr9RJB4d/0CyqPZ73hco/rsVU9n5jkQBQO4BhthaKKPhWzbo9sU/Ogu/i+WPNXEosc5Xu9BYeR6Q72lba9zjAIcutNjA9hp7nVWtfJsn3oYkS8H1jC7qWBgs2Bq5L8FJovvDgOPber59LqGUfEkfPRpzzJBTvQKu+JDdObK3AIYo4mbzveaH65aBD0PcZCQh</vt:lpwstr>
  </property>
  <property fmtid="{D5CDD505-2E9C-101B-9397-08002B2CF9AE}" pid="16" name="x1ye=11">
    <vt:lpwstr>paCPpxcADHg+NXSH49GBCW00oB/Pd6fRTgat6+cy3EOeGNB8beUKk9DvKcYzBMpRCnzLPkjLucTYDiIR4fatG8oY/xbbi/Sg0moZg4+MpG+VMwSVlstBApqoyG0dG9nLPEv6QzEvaNXRIm5AyR/LeCUEaXU5le+X4kWAt4X+o5Du2UH4m0PxAQvFvIU0a7nDy0SNySyfC1ixGEZRg3tV+rUbF0Hz8YKshck5EVthgrPNi4XC0xbKCrOiiIlivix</vt:lpwstr>
  </property>
  <property fmtid="{D5CDD505-2E9C-101B-9397-08002B2CF9AE}" pid="17" name="x1ye=110">
    <vt:lpwstr>rItoM+L938XcqFim+JZ2fRH7p9lyqkyFSJAWPjM7f1E53QqGXqrYpD/b1/mq5+dnBo9GFxzvHl1Nlgc7ObsIWx0HjPmHwTNNSWBTVlWdQXXUNZY21op6f+Jqw9x2FcQOv0m53ciVuMR12R6zFVOGIf1nGfnBrQRjqWqAwEy+yvZLz5ZwtdDrJ7BHtsIRjxT8pCE2wFMd+DvnXB6WRSOCtE69C/r7QokD+i/AQACqest3EHy/yz+Jbjq1yg8KBHU</vt:lpwstr>
  </property>
  <property fmtid="{D5CDD505-2E9C-101B-9397-08002B2CF9AE}" pid="18" name="x1ye=111">
    <vt:lpwstr>6Y0UjsMkttc8csBZu67I5ORIWEvpZY+vClN6hEj+Q8IZ3d65XrRPqQRfcklE3yb1GjQ5qB0YF1f88d6/5kKXR9S/kVijfcGpNAblSLPSlEKRlS0x6AL/5OAZEGhzTuLztr0P6HQUQEJ2IbSWM/vYnEJ1kewUCEx9hmK4xdpsqVkOWNxKlqr71GLlwMBbFErsKEEkPRIyWC4yV5jTizcaW1FmHBVY4Y+73nDrmTa8dFfGMVnp1PAb9bcD2twoXAe</vt:lpwstr>
  </property>
  <property fmtid="{D5CDD505-2E9C-101B-9397-08002B2CF9AE}" pid="19" name="x1ye=112">
    <vt:lpwstr>QAl2HvnBEHRs6sXXO/vQTx2NmsLu4PCgxPGNtSu9N+/B48YRnBakil0Sv2pL1KqFMBGBtyaqqU/0/YSaSr+xeCiC3319w8pB0+ws4XvxjGaPc6vwLKgz150L6ub3px44L5S4P2KaBPr3AxkD/n6SH6M2+ad7wm8pldumEAHOP1tG7yHTxxj9VsZuZQf8nZt52eEblD624RBFG0wIvnwHaDEICyCZL612DNJ0FcjdihPJHa20zw073e4XB4sPCw+</vt:lpwstr>
  </property>
  <property fmtid="{D5CDD505-2E9C-101B-9397-08002B2CF9AE}" pid="20" name="x1ye=113">
    <vt:lpwstr>idAkVpZGv/Da7RBJlP2iKAnTLvqv1cnQh5pR+1ifDM22XLJSXeetc9CHGICjBFjLNMfCKWwREatk2Nyvz+JdyJEug1Wwaiqlk8gIzv/oDsS94uJGUC5h9mb0eB3D8rGxLrhke1M3fCa40lHGi3s6A8+uhj9JE5wdlHv6nBez9LNFt1OrHlMuw0SwAmBMiPhFbwQsYqt8dkuXrWm6qwkEtIX+EC6uy9CSBeXzrtuEvLqIz25eODP2+UjPX5t8Ros</vt:lpwstr>
  </property>
  <property fmtid="{D5CDD505-2E9C-101B-9397-08002B2CF9AE}" pid="21" name="x1ye=114">
    <vt:lpwstr>X3F1Otbo3K4aiT9KsFaMszd7fjH58i9aVWX+SsvBhDLi4nxCrtgkHyjHHHjNRdIE16JOXk/SzVGpfPXWJVpq8tq0zVMMq9Crs8zqwFo5CbmQ1KmK7ld/z6VCbBslFnrRnEfm0VsOODPBQA1ksYPZT103lWzEmqhhmBCAnh70UXaVw41UUXrmTSb8Z9Xl/6gZBJOFalJDtBYGW4UQwvt4gPG470iLdpO7qb1zX7Ts2WX7f0xe9pGomuQ5/cpqkG2</vt:lpwstr>
  </property>
  <property fmtid="{D5CDD505-2E9C-101B-9397-08002B2CF9AE}" pid="22" name="x1ye=115">
    <vt:lpwstr>wUd+fhENujaj8lrcXN1I7u93hgeMjBmtXwmOEajczW21pQnGmC6EHOdfVnVi7OTiRbk/sptvSKMviw0A8CrybQFAWvsvJA9Oy3R3TSC2SZ+wQVzRJM04FlXxzeCa2mLApXAScsCRUTFwt8Yew7+2h2ePUpFu7+FE0ACd4Nv+pjIyfaSFnIQGMXo8fGRoHGipn2G6rY7AVV8H7JmjHBP3rG+UMRMndI6vyW8o5no1Ayshla6uHbrCkjq882Emu9D</vt:lpwstr>
  </property>
  <property fmtid="{D5CDD505-2E9C-101B-9397-08002B2CF9AE}" pid="23" name="x1ye=116">
    <vt:lpwstr>EEVi84jO5g2GgxMmwRoP9sGgcZZLhAv3egt7oeOwfiBf/ARiIy70EqANWj3fLwD3JIePNbNb3EqP4veUHzyDU8gVdHo0LqHz5pLaaCc1hW8+TS4JZ6NWE6j6/QBdIb01ktPSZTCrCDXLL/XxlGMLxOrjFizfifZB6T0AWuvh0yuOXLnqO81M85VWsnV2D04s+farxV9H73qu0LAvhi4rSNpyuMhzKiK63wgROSeN5v0SDn2K5ae4AulGLyaPIQP</vt:lpwstr>
  </property>
  <property fmtid="{D5CDD505-2E9C-101B-9397-08002B2CF9AE}" pid="24" name="x1ye=117">
    <vt:lpwstr>6Qyu81R7h1BfEtfyqfLDit+ViMWKfb+D2aHBgIz9w6HSt32C6wyxjmwrBGqUWxEm7WP5ZdylRyrBdWTmFJxJXKOHSFkEvkFt2/2RIxDVMT+PpJ1Bveug4ALP52tme+wvfyI6BovQ79+IOw5Sh/NJ4RyYrw4VIB2OoPc/CnyW+5MPwAqvHrTmX7XIEwRaGPzJ/jZ84rIehXeO4iXlO5GQMEgo/HQrrYkrtOTp+axzLFGkWXM8Kam4kviBvhVNueJ</vt:lpwstr>
  </property>
  <property fmtid="{D5CDD505-2E9C-101B-9397-08002B2CF9AE}" pid="25" name="x1ye=118">
    <vt:lpwstr>ZZGmzYG1mmugHnwV1Z5PZNQHa4KTGdmjKc6C93IhlPySCcIDQdB1CypwpC/ugHI77l1xmvxs8xJXAhHrfn3i7faTMU6S7nuTNFt9iSQeag4ml5S1RQ2JBedXMfXzP4hcxgWg2Ce9ky/KpazyNJ+vr5kaLTBwFnIEE702ANjbX0CsmsuO87Iq0sZRMLToi69UCXWqrTnlcoO4KpNEMT/hLJXrf7GS+ZgLQIYP41DXeLbAy1ew4NIDNimjx9nlKvF</vt:lpwstr>
  </property>
  <property fmtid="{D5CDD505-2E9C-101B-9397-08002B2CF9AE}" pid="26" name="x1ye=119">
    <vt:lpwstr>3Dm84BMx+uT78W17nXbV7pRLZfzIZiFgEuSGZePMmHolPSL8gKt0hy/F/rlN/YaiBbL5qeN2Uv+TMcthiWKeUWj39QLjCb7sij3ymICKnUNobS18naFGbX31mfV6dNuoHoDpWFIdNJ2uuCdCN6S6SVli/krcMpMZAcD7eDX8IGfSsiBqj8apXGpc3DbWj0fQlm08LdoeHcmyeRB/nHVB+lxDpqAXL1nxS6HVLYUqTAaeOXNZH0LbUnTdO7A6JiQ</vt:lpwstr>
  </property>
  <property fmtid="{D5CDD505-2E9C-101B-9397-08002B2CF9AE}" pid="27" name="x1ye=12">
    <vt:lpwstr>xxIR8bIA+Eq+9n79ho+nF64CxB7Hf+T1hnRSf26ULNqj+wr0tYFr/EKZqgMTxz9njiSjjJQodkhAVNkbfuMX2GpOWqhPZVbvrywbqbwVIZRYGWmdlI6h8bqog7aq8FI6W45gtGlEVjKotDEYUwtVM10TuD9SpMik+JlgTlE4aourz7FVutHYOtt8wICrX1KA7EAh3HqWtppDeg3u2s92T9qpE+wkC3XQvnqbSF24qzI/zZ9PwA4jlHE/cILNxmF</vt:lpwstr>
  </property>
  <property fmtid="{D5CDD505-2E9C-101B-9397-08002B2CF9AE}" pid="28" name="x1ye=120">
    <vt:lpwstr>WnT0dxaBvOkKqA993hEiwUuocvARXzTVDaEMXGPfBs5JiY/CF7DU/MJrKi3tWACYeCcZahmZUyE+tNB8CRQJLc61vkpaledaxg98DlFfz94YSvXdLUbGqXKFHuJtxoYDjWd/Vr3NKeJh9Tvg0WjrZumi/M8weCXAmH3zeSc4S5apyH0cGHYu/hbf7ibDHKMaIjn4yINxt+LuD+LrZ/tWVGi1ReQrWCdNm/UdEoVrp0ynJXJFAPFLK/37dZRXNXa</vt:lpwstr>
  </property>
  <property fmtid="{D5CDD505-2E9C-101B-9397-08002B2CF9AE}" pid="29" name="x1ye=121">
    <vt:lpwstr>OCehMRUuOnUClcchpYCj2rQKfZD5hQBMjqwQtjKAPKbsQKoZJ1LXzn16yQ7dKQTumyLxz8XTPzuFT/MqZxZ4K+zvjb+nBeuVRr9iC+KlSfhaeFxf6QCy1IeElUe9IGr/FDX4qC2hKSOASztYxnFHEvIeOKQTXG1lM417ZBTMHqVFZVBt82uvkkawZnL3JMU3cRrbOFzNdRkN5rGAaFmdr0zrDK8vVmOMVbLMSbS7alYhzrI6m38f8FYeBumhWDj</vt:lpwstr>
  </property>
  <property fmtid="{D5CDD505-2E9C-101B-9397-08002B2CF9AE}" pid="30" name="x1ye=122">
    <vt:lpwstr>CDVp+nUMZTl//uQdqS7x4tBrA1LuKkt05TTzuOIAr+3XAWPwfFPM61njHg1BT/Y17L9HvLQlpQgqDesbN70QckXs/nf1GvsEup6iAZ0jQeUB1vSijb6J/VcToiZzwCe+fjkZGltre7MUKbT3c9b8bzFIaYw/DLmGnMGHRGyTPY9Ya0CueMaXPZpMeN2yqabbUiupy55T6+sdq/J47qssU92JYhzYTibj5Nueo0j9n0z14Y2BAEzS96yj6+0XtxP</vt:lpwstr>
  </property>
  <property fmtid="{D5CDD505-2E9C-101B-9397-08002B2CF9AE}" pid="31" name="x1ye=123">
    <vt:lpwstr>lXClJ/2pGJzXoUqNEpF1xgBkCedglA8bdlaAjuwrrJ3pfu8U/mPrvqNGkHOxO3TZ04DP1vBXKcMfkUbHno+Oz/I6uMgP1h1eGXQTy8K4pEEKXPceEDxhfyO6Is2sYgf1OiuTL4dPvIV57s2xdJrrDLIYGY6GV9e9Fi05GyJpBypXQvjlqiQCr08/H4nIuB/dAswCpMVNQFok8F+jgaa+93+VbPtWK3/Bt9osSy48ahlS1o6BVhFfupzharNwuM2</vt:lpwstr>
  </property>
  <property fmtid="{D5CDD505-2E9C-101B-9397-08002B2CF9AE}" pid="32" name="x1ye=124">
    <vt:lpwstr>Y+zcntJLfTmQuuehNohxABLAH9NMtQD3mLH4AafFu2EcJhgLk0YLYfEOfjyYhwFyiAjQ4QM37xB2/LTrESzhpR0/OGnLz927oLcm2dVg3Tu2j60f/+7PLLBFY3fJwGaMeiQlL6zzwMmSav3afpn6WfICr+VRZ5m2p5kyMF8m5Zg0lJBmZoz6tybYYEg9sKuyqHS0w1T7WjXPkiEufgMPNe5GPMyM33xz1in9cpRMRgaAJyXf9M3oG+rzSy0s6H4</vt:lpwstr>
  </property>
  <property fmtid="{D5CDD505-2E9C-101B-9397-08002B2CF9AE}" pid="33" name="x1ye=125">
    <vt:lpwstr>gS4hksHsT2wuOCL8BSpA4FC6u7QpJUwy546cfrg9bHexxEVKJYfzVkY6JQVCz5+R3/ULiKeTjk7Pti7rdgSUA1eUs3Z5eOPXATJ/8HPcEi993bOWPWxslvlVYmTZxECFguTeeRsu905+0Bkm6r86y1KOTuR/fATVsstnydGh19+wWD1txiAQY94QfRw9YZzGMK/Sm9Hcr7llKey419FILow6JwUy5XWXKTF8xw2pKA//8zm2DgCi+ZqRcgcAi0C</vt:lpwstr>
  </property>
  <property fmtid="{D5CDD505-2E9C-101B-9397-08002B2CF9AE}" pid="34" name="x1ye=126">
    <vt:lpwstr>8PiodCWHvTl7K+MY+hHLgwl9rKisXtcIhJqy+6oIrdHbnDaU6ME2uQcWRQU3TZ8Cwu6Kb1LSzGJm3nKmflajb7MqQr/DsbAWLVvK2k7QVj8smU7GZjMfwYr24+P8ZIUQrjcu2ByZJxbNL3DWKN/CKus4/ebKXTT78hh59UbdYoJOxeDL7GHn0uX/yVsvsF2yqrIbjn5kn9BQ6O5aQelE8jI1S1W2DfFw1PTp9G7WV6UIL+MOgfArP48aH79ynT0</vt:lpwstr>
  </property>
  <property fmtid="{D5CDD505-2E9C-101B-9397-08002B2CF9AE}" pid="35" name="x1ye=127">
    <vt:lpwstr>3VO8emtnv27e2seE7Uhf/MvxVh7K6TDKFgDr/U4qiXQx9p5ranhmS/PUpxBqKNH3CjPRHpTUp4tmjqhsWf4XG5C7SkYQ2WdUPiF++96JHvm2r2sL25DWA1BOXRWBqXho9ZPO/dZDm0G2s653dsl25KF4KbySp8GMZeYlKdTD1QHsosDGxeriFaBmSg6XyLEw3TlhlL+gMO3c2HS1FpFkuqfn33pYj+EsM+At2mta9Wm3r75OaEM5orHW5jKqR1x</vt:lpwstr>
  </property>
  <property fmtid="{D5CDD505-2E9C-101B-9397-08002B2CF9AE}" pid="36" name="x1ye=128">
    <vt:lpwstr>KOjrTeL5yMfz8OBnk5E4eVgLkJexbzODyKPuP6Q33nZq67Avk44Rp5tfoSfUjAy2GBJJ82QCo8685SZyoUk4vT5/fli8wO5k+IzKu1Gu5YtNWZ3q65IyBFOJvVRABtSZfkrRPyCYF6Rg4AoDXlJATYxPhLfVu4KbGA/SIk4cYzScqc7MmsZ/d3qo4XVbPRBj6wIURNdlt6mzWfFJ1F/ZRZ2hWGpe7av3q9CDBmC+NHlvcBlgKi5oTzuGmbZYZY6</vt:lpwstr>
  </property>
  <property fmtid="{D5CDD505-2E9C-101B-9397-08002B2CF9AE}" pid="37" name="x1ye=129">
    <vt:lpwstr>dpzPxInm+FKEh9YfPr+Xog/sRIiZzPXClydf6GsaP6SH3G/ZAFjZjNoJlKvH266yqAePQA0mpk/smrTv2wWzZgJAzyrmg3Td2kWrX8da10NQ0dL2IEm6WYmMrIh5ZPhTsXBrLl+41aQA2gOS2WynreIuNO72TvaCu3E+z+eijDxrhyvsKdqKU8qaUeSnw+aYZDwZU3aIJpRRwSb4DnEMx4uD87JHIHdxJ5nYNedWcLML8QDkxwZrc3GwlpyzMcc</vt:lpwstr>
  </property>
  <property fmtid="{D5CDD505-2E9C-101B-9397-08002B2CF9AE}" pid="38" name="x1ye=13">
    <vt:lpwstr>lIutFC3GjF2YhCoBfO0fPDT8Egy2tr+5AknWrzDFpO6tZWmxRkNHWFyedRQn7dudPu1THRUrk8C9IlFFW2ic+8Z63fxnpcFE72yYstJNuQtlUwWE0Wgyz565cZlSUlgnysOqp0RpQSnUpEmRClaynN1oaObiOafx85Au+KL0p9HORz2RbhOJXSFiabnNd8oXuc0Y+78N+F/woX3CZNZ3sx/sqaHahUg95D0RnMqw5/rWFu3h+FC2uQK6CwPj9MT</vt:lpwstr>
  </property>
  <property fmtid="{D5CDD505-2E9C-101B-9397-08002B2CF9AE}" pid="39" name="x1ye=130">
    <vt:lpwstr>JIZMVnz3xYl1iPyYkilUKRa/kDQEuXPkEaANuJWfyPGPY6xlSM2labUaSuqwUPAtwBvH8YvmfeyJ47fS3kIwE/wECsnVx8PWWaRbJYzi8UgGINGC47004nROviZDNZdDv0vQ3Gg9zYTshKA4Rr7Q8x0H/rVM+b+nZQrxKU1FMVYF4Gf4ggvHyXqJFRZMuMRzCZtqFrMXrZ7gh5+5RFRvZdK1Nhij6pZj7lrQjWjXTw+IKhTLZgtlnRMBQjXs/Nl</vt:lpwstr>
  </property>
  <property fmtid="{D5CDD505-2E9C-101B-9397-08002B2CF9AE}" pid="40" name="x1ye=131">
    <vt:lpwstr>fB+eMUIv8cEGlMDXAGaqGaKPUblAiWvf5/f0IiTZU7WE+w5YeZGzjGHjN/DwlOBhJAFkYh8yB8BKG8lh6/ZoHz56dNdwFUk/sRIHgDRUg+EbDR7ca56TMuKYot/j0nwfPUp5p9hGy6xe9djENunGxrYO/weS8LpWzsG6TtFbEtDxtRh2/36e9KdhwmPgnrEbL4g/pSEEnc+RjOdIvr+5y/LhaWj0x9aLkXVKT6BPQIEUMqLlOVbcg9E13cBLgU9</vt:lpwstr>
  </property>
  <property fmtid="{D5CDD505-2E9C-101B-9397-08002B2CF9AE}" pid="41" name="x1ye=132">
    <vt:lpwstr>1FPeShJNa5KjGeqN/r3YwkTgGDczuUlYksNI+30YLFsneSXdNhzScWFDmPd1a8pV+SXMDiw7W9GC6et/0VuNtC5VxpkwqOZ844jfJ6xu54vtH8bvhIW+6z4CFMVs9groP0OhKbMmkr6XjmH2ETM/y5Pi2tdQqyFjk5jlyyV77ftfcd++7oUOPJNwyAd6MrSlpIGueOOKnXcc8TjRp6N2j6lQbf7JkO7z/oRZQ4p/Y2H6EaemE1b4+v/n6Wr8MwH</vt:lpwstr>
  </property>
  <property fmtid="{D5CDD505-2E9C-101B-9397-08002B2CF9AE}" pid="42" name="x1ye=133">
    <vt:lpwstr>eT8CG6mvNHORENwnnd9NHzwd1DCk7J+0Flg4hjeHeVLo/jVou1CMTmj4evU2+DiWyWiFMmJ5HZeEd0eJWa7mPk85xiSwZMnTQIPyopVgCXw+vdpKkdgzVGZD/8uZwSJ4GDNI7I7+wLcaSuvt8Ps/pBMeTRH44l6xfiwWAIC/m2FcBDcYAhqQBAJB9mclsBk77fW4vQJhI/LAGQL/uFxck7Y5ZOUB9WydDc9W+b88bYhY63zJ2pmkDFUND+v4sJ9</vt:lpwstr>
  </property>
  <property fmtid="{D5CDD505-2E9C-101B-9397-08002B2CF9AE}" pid="43" name="x1ye=134">
    <vt:lpwstr>lRB1+qbjHTESPBil/5OON8G5dHcvG/is5azVUojKIPRIFbcQscggS3Dncn2NNfpp0iQw7/2XutLyeBDMx5leOia2ItmxPQ4aQNE9LwWw2GLyRGllPRZtvheTdK9MQxskCGJ/Y1sWhq2abauB0VtI3QUpcCbS4RuiVbEd81xpcoUnozkpF4lpgV9LNr8GYed/3in839OHfjzq61oFsXUuvHzTqMtdHwrUUw5EtWf7QKC4bVV/S78404qy/8k3NJS</vt:lpwstr>
  </property>
  <property fmtid="{D5CDD505-2E9C-101B-9397-08002B2CF9AE}" pid="44" name="x1ye=135">
    <vt:lpwstr>r6oj2jDHgKUg9sN7YginjqzmGIRK7jwpzC3NxUJav17mK3hh8xskKX1BYtxlDFAzrCusk7CZXWowzfwBUPRJhpElmWLm3iwMfrlTr8xtp/LMYYtRXQx5qyMkqtbhKN89S7o18IaxMJfSDUOsj7tD5+2+UYWudyL5DOREDuqmUTt2yAdJsMRMwCkjW7fb89Uz2s40GUzCGrhiDn+Pqohh+aGxpznlQevfxryLa0jwhEP2TGYJpc4OExaPioRYTxK</vt:lpwstr>
  </property>
  <property fmtid="{D5CDD505-2E9C-101B-9397-08002B2CF9AE}" pid="45" name="x1ye=136">
    <vt:lpwstr>pSL1w01GdzHt17G5xgiXBc/tjScFhRl/XY4YW1oPXJW7mFXICLSHPQpEzMqrduPJ5w7aLBs72iHAwAy+Uj8mBm4KJyBETa9SG+hdb/F9xP6AeGZSuWf5XeVvj0/CBGcoMj6z5QhKpZU240sdBHc7EDMA9xlJTwfLsxFiwm4JkbnPHZjwlvGEG+yXcQQl2QW4h+KnAsExslwpQZLLwpyrTwnLufVwsfqLK/9idDYlW+BFlU3RC7PazCPS/ErEJPL</vt:lpwstr>
  </property>
  <property fmtid="{D5CDD505-2E9C-101B-9397-08002B2CF9AE}" pid="46" name="x1ye=137">
    <vt:lpwstr>Gxo0bUrwyKy4Aazk5xg3Hxrub6/DUePCmH/EFj5SUKAvvSAVlsg9UwV85ReH68sNXMBD5plVkLh/tFzNLhyDDBPmkM0Q6KTseyHTA00Irw9f1tbFO0PB4G7kK1lKFXggfKVOluKODfTlzr74JcKYtZJiP0ULRewOoCAb669wIxiQsZppPxULZ0yUbp1nHM1y3IdGlFZf6jvUQeUVT1juRr16PJQNqya+sDuylwfAas7CAAzhCRe++tmWnxN3PCT</vt:lpwstr>
  </property>
  <property fmtid="{D5CDD505-2E9C-101B-9397-08002B2CF9AE}" pid="47" name="x1ye=138">
    <vt:lpwstr>yIphcdEHDj1MzFOKqw8CaMB0OyBH5vpohWf3qx+8gmUqMf/zmPP6Nr7WhJnX3ct7cwb/5RA05T78Jsd/N8BNeF0QqMAcjJ12zC8E9QH7XyVsSXJZOrM+4UCHOWdk8nqTS0I29XAJokINWsb8hUhU5jtQGOF0KdJGKrqm6QG25Ov9cOxrLDa0DRNz6gmuVNvbQjIOpm8RNpvEz3Uow+jMY+1ObnQi1nY9HToGs94O1P7j4/o8hA7hSCU/WhzU3g0</vt:lpwstr>
  </property>
  <property fmtid="{D5CDD505-2E9C-101B-9397-08002B2CF9AE}" pid="48" name="x1ye=139">
    <vt:lpwstr>2O6cmOAVXSr17xe4sm4puIa56UFn7G+Pt1MTLR2QqtMHQFGpD/Gee5Zuj2n7os67d5xqzxkNd1dMs7lN9BU9HofPaMwHx/EGwuha+C//fcxKXE9aiC2/Qbmuc3axXITT+o7l79vl1Nmo8Pq9d7FTFztXud2+LwOu/77jDCM4SZNcw/A6K05rINuLbBcG7ZkMQzIDXnKNTe8J0InwCR/SJ/r6zwKQeMHCUPfX36j//2ICPZqWTBT5GNyjbK2dvO0</vt:lpwstr>
  </property>
  <property fmtid="{D5CDD505-2E9C-101B-9397-08002B2CF9AE}" pid="49" name="x1ye=14">
    <vt:lpwstr>gncpNGPeZ5lOdYZJziQdPrq1/no2vr54WMABU/1zJXWBZlUgX58Dt0OwZ+uAqMuh0UmwY1R3P6TDZEFeaD12zCMvcHMdybDCaP1qvo+5MBlxr0Xu0MwHb6Fnv9g3J+fuNgConWawCuRfcdIC2mZRUAGLo4o5lzfihWJahY1M7XerwDqrizupENQHfS+H7tIx86yW5cT/XcjBNM1wQuYXzubq38hLBhCh7wzLJlYjx6nWRBuSUz0Q1GEdOEaQnMy</vt:lpwstr>
  </property>
  <property fmtid="{D5CDD505-2E9C-101B-9397-08002B2CF9AE}" pid="50" name="x1ye=140">
    <vt:lpwstr>ebeRCt3/YHR0Edpd8zdbPtNPGLpveIzPKNgy4MX5T6gZySwY0v2dQqYMeNnUJtfnkwW1PaBqxYnjIa5nyiJPhp3E9ZFZ4MdSMHKu4VyJpnQPx7EhzxXulydoyZsRqfzpy3j8IQ9F4zTPcfl3ktfvdXWBhfT3d49G8sMq7GGzNqej7hTxlLgIo5gj09E9rfY9dutW0DP9ZUD1ZfzctyHW2fvgKvpMjAMg7xjTal9E8iNkJTn0qyKUu4WI5R5ddvV</vt:lpwstr>
  </property>
  <property fmtid="{D5CDD505-2E9C-101B-9397-08002B2CF9AE}" pid="51" name="x1ye=141">
    <vt:lpwstr>+foBq4VpRx+oOWuXyD/tYV4R9Kd2K8GQP6zEiIfeRnWdd2PUbssiNUs6ngsjCi3Xl3DhsCtqbCk01i/fcJbZU63qGhIroeXNV9gOpcx0RSiv8chtMFBVQISi9h/MXwcCYlL4q4ZDEKFl9dhIt1qU7WOwxXo/nuq+0wahGErozhIWwYL6cNNVRRXf1B7UMXbtfOXmHxWI5dbg1Mkwe5uTu+AcniRTg6fYW+YOBxdTNbL8XUT2hC/HTNkTN5r/fu3</vt:lpwstr>
  </property>
  <property fmtid="{D5CDD505-2E9C-101B-9397-08002B2CF9AE}" pid="52" name="x1ye=142">
    <vt:lpwstr>63ZNCuGd9AwRxsD4p5eirS5GGXunTUH2xjgQFjj17l+kNgLLHHzDR4bzN8Hk/XYXQdPgGpxXsWF5oa5R+MAnrX7VzawBUnNpag2ibWXmFUbLgANyrb3g6eAYTitO9zKfKHvS/QFEkKlV6v24ozxoSSZS3Z/VothRvTfqbWgOVq3wQflYQOXKlzXWIcxT4zZ8qvdllsIUGGv8/dfV17bo/BX3LDv2RoErKJdWCm5c9namR6fe+8Lmxfa7FLRILye</vt:lpwstr>
  </property>
  <property fmtid="{D5CDD505-2E9C-101B-9397-08002B2CF9AE}" pid="53" name="x1ye=143">
    <vt:lpwstr>M7TUinzDPPQ+8doTIXfkhrURSny+/iZYhvNHvAh0mCAFgnhXDHh5kZvsZGi0yEJQckhNkYHLGYbHe41pFS9vahhes5ll9PhSTKwauZViFAVmRyTIIH03Xev+LXNlQ53f55gW/mo57Xxd1+GI75sFpcdDt+JcF0eN8z73zPY5zbtCYiD+vF0odHyQWlPvg0ENnv8wPPmGIkbdd/nJcTpCLgXulwTG6oJSNY5OWmuxFKbILJ3AV5glyLf4vBAVwuU</vt:lpwstr>
  </property>
  <property fmtid="{D5CDD505-2E9C-101B-9397-08002B2CF9AE}" pid="54" name="x1ye=144">
    <vt:lpwstr>/RnE5VKGTsj4NOhF+4oxpsTSZt5D1tm0syQ/W21QGIjCHKEKtSk7LRpTX81RvOilntMCQq7oi7nQD/7UG0cOZmsvMV4g5cwK9b5UBKJ8j7rY9B/ZjFGOkIPKFMvJG4cDSBdeANRPPf2yxwF57w2OmOYhPvmiNK4eh+HbpnYadgJBBGQPRzC+cIffmKsP53Io1hIo5CH4clNgHFVBmgoT45vbN7waa2VflvDHaXPyUPLjsgZpt8LdwNe6T3mh8W3</vt:lpwstr>
  </property>
  <property fmtid="{D5CDD505-2E9C-101B-9397-08002B2CF9AE}" pid="55" name="x1ye=145">
    <vt:lpwstr>0/A9gwTcf0r9v6nXmdne5UaXIKJeyQsYZchjW8UsEgoexa4A24mW8/av6xntvhyy/yCmMF5VvbLaW3/igi7CmIFU7p+7mOSbQF8iay435AVrsGTasUFEWcjz0tGV0oZG8O1oRa+FSsS4hALbSOe4yxtOG/171VHuICdmk2uekh5zfXj3fyVfaokZl/OPuwQ6cptxighhIp2d9edV/NymMGX3EncKHL3+4mkavwo8di96GQkQ/0P1lsOEJ9iRfFL</vt:lpwstr>
  </property>
  <property fmtid="{D5CDD505-2E9C-101B-9397-08002B2CF9AE}" pid="56" name="x1ye=146">
    <vt:lpwstr>3l/tfBKTOhzNcWteO+hMvkciOZWTK9+lXn5/GA2XmFqwRIEvf7HAKk6Du3dSm3cchhjyrmWoih26QzCzoztubYByyYRnyH1ATgXIicmvH5pdcPGq8/zYvFrLUzREgslvjB/vVexU88ucY/S/i9rZtc1KBhXa9XU6pUq8bmEnlidcLi96fNu6JbzHUOlaaWir/EY9yAv4WE917elv3F4R/EOmtjZRlG9JgvHK5VpTI3c/cCXLxX17k/dlO7T9jhJ</vt:lpwstr>
  </property>
  <property fmtid="{D5CDD505-2E9C-101B-9397-08002B2CF9AE}" pid="57" name="x1ye=147">
    <vt:lpwstr>qeW1Fs0ZB8damD62d1lH/+ZlFkAGcnWx695NL6fKCsaRJi0hXfP0h5wJFsMFKYGfNmNHXFaV+i2Tb0k8e+Sh/cImGwvP3Yjj7jhxIsyszjvIX9eR1GfTUS5j6bT/IbKrsaOzYGjjrzkZZAtevMaboOc1kZxJttMcWWPr6n3Zb2P1VNnpxetX8zGftk6Up+OAlWK1QtEasbAHuUTkurU75vocFQTKC73SxJY9851gbHTDKqRq2pZjl/eWpqzvZ4f</vt:lpwstr>
  </property>
  <property fmtid="{D5CDD505-2E9C-101B-9397-08002B2CF9AE}" pid="58" name="x1ye=148">
    <vt:lpwstr>bk+4F5ePVlmx5Jvdfk2pcONtP57XAMy7Hz0SPuaV47iNRUrCywcAnHTA/cC6ien60RJw0j+FsiuvEy5vMLQaVWK17PKxPCIcCezYhNxAFKtPu/mKiwPDpMKWXG+8d2XrWRHbcj1uI4JUGiqj97j9MQA9wLcHhyUfzabToC7pc/xk/LzdlSL5lXfeqJg110UXK6xYekRkPoFTssoI75Uz5beNMBgZkJ6P20gUHtD9DOTfkQeS4/Ra279Sx4oCweX</vt:lpwstr>
  </property>
  <property fmtid="{D5CDD505-2E9C-101B-9397-08002B2CF9AE}" pid="59" name="x1ye=149">
    <vt:lpwstr>e136jUsEomQeUcv4ww2AXmIs2v+MDYZc7JMfikc6rSydpBQjLNuOwuQ5+c3tqriqR5o7lrrRd5ae7/CwSqfBDmgDdpbhtVLyvjGjorO8+o0dswFgwjmPTb9irEqZtd8pMamesl4u/MgsFDgUhONAvnyYOLjc1yyTnUP13+IUY+phHuV8z8hMn0A0v8urNXNTEK7LbNokzgF0IzCr6RQwcRt9Zd9Zl1cEj9K8DOrLW1+sa2q49WZb9fOIOtV3jpz</vt:lpwstr>
  </property>
  <property fmtid="{D5CDD505-2E9C-101B-9397-08002B2CF9AE}" pid="60" name="x1ye=15">
    <vt:lpwstr>Kzz4nv+WuV6NPsHipeaYKyaUh/Wyec5UgfYi9lE9WBrg/orPe9vbGDRNzR/WSaVbo+ernYy1gj+onROtXaJb2MRMcMFIcC/T0tJItT/ZfIPRK3VljjP2+gVy0Rr1IjDXl7sx9VykB190F7NAhDtD53FXygWgBWrcRQZOrFwQcGuo/dxZ18kMt9ZHeYTJ9sz3B5csWmp75aoTBYnzDtWxie8riCBfY67wLZWOLlGAohbjYUwPnSWs/vI96SG3Jne</vt:lpwstr>
  </property>
  <property fmtid="{D5CDD505-2E9C-101B-9397-08002B2CF9AE}" pid="61" name="x1ye=150">
    <vt:lpwstr>uBTFIl0S/LXQk9/mXH/ZKQfscrKxANAAu1yHnRakE97vzEoPhlEiC9vL7FiA4BY0q6T/dDug2AcWbpNiewUxVzd81T9b9XOF+/n5q6IvtyFL4LJ5sV6nqzSw44481xyN3lxlIKPjYsyAjm/pDzh1znwaCXueCFw1kdn6xESjCSPkrve5pIGQ5YrPammHY4lbNpL5GDI7wzzL8bBAR+cfi9yB84isUnVDr1nRfJIVMGqphnhX46QJfAbtbZyHMaZ</vt:lpwstr>
  </property>
  <property fmtid="{D5CDD505-2E9C-101B-9397-08002B2CF9AE}" pid="62" name="x1ye=151">
    <vt:lpwstr>nlzTfxwMhwb3iq5o2qECh96DRpMWtLj4dw/OYtRGUHVWp+l5pRqCnA1CiamaGljvD4G25TFrNBoGgNL9NAKy2hw0gkrOrG4Jxm9NxBur7KE6utxlkbkV5KZR1ELXfzBeZCY9iXspVmYgxMaZ1XNBspD9dyjJrD2Dn/7qWW1xCR56AflPo9uPxmM61f3aaQfM1vZg20/9loJJYhUj+/CXKuAKM/dMxx/KrYhL9pHeadKLr21Ae21nmYpf5elv277</vt:lpwstr>
  </property>
  <property fmtid="{D5CDD505-2E9C-101B-9397-08002B2CF9AE}" pid="63" name="x1ye=152">
    <vt:lpwstr>dDOjwyNZxuv9d1rTqQQmTZh6w5PkJbkZ6zx0ChLTlvGhYrpHpRWoDVpAd7LYYL34+kl4B1ibJnRa4qZCzo7woxzuh+Lzyit3hGu/QZNr8ZcQ1mi9LXsK1EmH0HG78rmWuqZB53RwSZLZuqxaOCZhhE/yfYdd3vREKZPCrnwyD3ZzeOxVcwXSgeb4viBtw/hLI3OAnjWNDxWTvLlvOi7P1qLJ1JmhAEuXxQ+IPz39jCg0PSiFkGG1OATcgcBgJgC</vt:lpwstr>
  </property>
  <property fmtid="{D5CDD505-2E9C-101B-9397-08002B2CF9AE}" pid="64" name="x1ye=153">
    <vt:lpwstr>eJYmoS2R2DNku3Pa3COxiBo5aJDOJ4sAaqsTVQh1Rru+q2xGRzasV/51ytHoJ8WfcT2cMgF7fCWPlrXCn/Rwytr9OJPAESW99rN+I56ai/3IpEurU68qkGZ8S1EzTaISyuJh3LyWAKQlucuoQI88iF7aXMWvKUH5FEGTIe7GEaaJppt0iDHyayRUoJf9YeT70a8lydbInjA019FHAnsaBehIYrYbPYlRnRq75+r5tk1/tVbY47eRS6cuTk/mzpT</vt:lpwstr>
  </property>
  <property fmtid="{D5CDD505-2E9C-101B-9397-08002B2CF9AE}" pid="65" name="x1ye=154">
    <vt:lpwstr>46l64afhf6BS0jAb/Tbf8kpO3ZnbIjw7DjNrkQ0MOQAdhzfuwMAfVJ6Bx+unKVIkgMQW9I34NeJnSq3FAK143qD68CJEs02aEZINW4UEBFIztnU31AyeZDLItTW42k8uyO1AGDQa0NXEszk1FlhlizD7GlyWos/FCYci19RK54ImBJKK8EUxIx4t1yS6rYq3G4/i6oGI/HLi/NJqGSoy+H1lPYOJ8tLdJx+gW/Qlk5WROiYZXjnoRSBm8lORBtD</vt:lpwstr>
  </property>
  <property fmtid="{D5CDD505-2E9C-101B-9397-08002B2CF9AE}" pid="66" name="x1ye=155">
    <vt:lpwstr>gN/3HWahicfUD8V5nfsMPsJ3wQcM9DyLt/NVKNT5V+Crvfi02uSZ5ZxHpsBnSCVw6lxD4sAV4LXr0FnnuiE7N+g6Gymn5x+Zj6oqEsNmtqNkGzzx/EyZC+3qEks293G5knTcGil/WDFgm14lHTcMtP6dw1o8OQbAiDDFOoE1zObdNNKnMJJInLt9GKRH1nZCbyIYWbNh00YldtST1OObClcX1uykD11N5U1+oNObc8PbBYyiKZEXlSCrd48HQUa</vt:lpwstr>
  </property>
  <property fmtid="{D5CDD505-2E9C-101B-9397-08002B2CF9AE}" pid="67" name="x1ye=156">
    <vt:lpwstr>orfmvwguZyzJUVevT5x6xrjCyvyn3X7tG6sS5KQYRFfH9ElQIS8KaY5SR2PhxPmluAhQrHzofa5AoIaMJ7P5sLV1USswWkF/nvnnKXSlLQ6OWPLc88F6kKgouGeBXuIX73fpMlTNm+7twcReW5He0HwNUn/2yXvK8Du/v7XUddAtWnO+YlOcTU1UfkYwR78LxPGYd8ZGGqusk4uEsvUu+siWfQKLl284Zn9EubOxZ+g/0xGJNbBeDq0P0ptXnjP</vt:lpwstr>
  </property>
  <property fmtid="{D5CDD505-2E9C-101B-9397-08002B2CF9AE}" pid="68" name="x1ye=157">
    <vt:lpwstr>1Z3aAUuUmn5a2O0YFamu4E3DkVbtXnHkfGx2NfkZiyMFQSQtWSYCrwLJBFZBgSRdAYfdoqQ4mwkMps6NvN80EeD5YCAwjtRT6w2pA4GkBj2Tvo7QAeUtr3vnooba5+r37LF+sKATKSvteBseoiZq8xTM86bf2jF8+q7xe5Nr4kvRNfKbLGS1RrhwP4pjWPO3c+wX7hoA3Ty/l9sYqwcliV/x0S9kDEo5PZro5RIWkihv9MRn8WCZxDmumJcwWBk</vt:lpwstr>
  </property>
  <property fmtid="{D5CDD505-2E9C-101B-9397-08002B2CF9AE}" pid="69" name="x1ye=158">
    <vt:lpwstr>B/w9Y+jsrIZ34QC3cmivu91TstwvzctIPP+m3Mxy4eRY+PfwNCWHf0zZh5zd9ExQNa/1nh7qyXVM+TcX3DAqbyIWxdV5gN5BbV5fDS2rLsNpyCd7wPdAbplj5vqnrLu10UVbLfWXB4l71xNdzC5S/hP7i8y1gIhpcbQoj3+4RrjT7cotAo1OYrM4l4v85S4CbxNBQ1wIOR165/Hlj7TJN69xv2+gY/+pKZq5JG4K3Y85UduRyDWgB1FHL4awSiV</vt:lpwstr>
  </property>
  <property fmtid="{D5CDD505-2E9C-101B-9397-08002B2CF9AE}" pid="70" name="x1ye=159">
    <vt:lpwstr>DfVaMXw3OloLZnqbvRdhT4va9lherCJuuW1nEcWgs3f2+DwmJVs5yU1QF+Hp3yqSfXW592A40zDh3dqt5eWqMwlmhUrAa4ykoKdyzvYnQlLP4m5EYJLMeDvSir46PaoG8W78yTvxYe0sUvCwOTCio3yIuC3ulgpoAeDVdTss9Yyx5+ViCtygyiUkYEHGpk0/L1BrEfUUrYS45OO6AeYff+x/GcWyCDXdsD9iC91pWan50+KBxl5GUGbDNNHQZwF</vt:lpwstr>
  </property>
  <property fmtid="{D5CDD505-2E9C-101B-9397-08002B2CF9AE}" pid="71" name="x1ye=16">
    <vt:lpwstr>Urt9pEp465dHQGkSrw/2yKW4RmoF3tPKZls0ucV9liw6nd13Kq2H9fPtG/7Evdq+1LmePt7KKT1nRkGEMKXievw8s1mEgwnkN6tnap+C5xB/Oa7CwT4ANUbQus6mnq/7pA05W5dLqC3s1AXTPQ62P4LD41H1Qx2Zk5MVBoF1/2TZxK/EOb3B05sQ/6GtcWXDLxxa9O9ceyVTrDFeKlCNHLLuf5kA/0RBuebVAtcT2n72EdvNB90JLulWZigU1Oy</vt:lpwstr>
  </property>
  <property fmtid="{D5CDD505-2E9C-101B-9397-08002B2CF9AE}" pid="72" name="x1ye=160">
    <vt:lpwstr>+nkHRNHAWBeE7go18hAG437MDUks5WkZ02NTyOp/AjrPGw0XnArzZ+2EgqVR1o+SZbqvKZdp+QzrnWspCcRGufJ3Rxbn3tZd4eZw3qHoxD/MwWRK2fNkYKRBeP8NBdUoqRM9/zLG00oELXDn1GCOXHPc1xHo8QBOq7yZWr99eQcndIy9dkhAWSaLrerWiKJQRqOjGJ2i6l73Nsbaurmb9Tt9xtszgHZLALBkmsP75uizqCiMagGnYyAg84H11Yn</vt:lpwstr>
  </property>
  <property fmtid="{D5CDD505-2E9C-101B-9397-08002B2CF9AE}" pid="73" name="x1ye=161">
    <vt:lpwstr>UklMBQyAUl3GjvPGsywMt4/oDYdD+xwchn18Mk9atiAr3C9zuPtBFYwErKIdXgbtG9pgmnFlsqYfhMrxNZd0b+iIPJjWeM7CfaFTJVi6vC5rY/RfEdXQvXoZ7PnItvUAcg4IoZuUo7Ir6J0Ja1RdIhbZVNKzaWbGODeBR59jhbh8H7EOqnYdwLuoigvFS8/zIam3Vx5kwisyPz5840crfFwwt2yPaxHyk5qcwGAoU0z6tUQXSRITS3ee1i/XNpZ</vt:lpwstr>
  </property>
  <property fmtid="{D5CDD505-2E9C-101B-9397-08002B2CF9AE}" pid="74" name="x1ye=162">
    <vt:lpwstr>nBR3D3P0SHRTnkxPL11omyTVUQS89BC0gIM59PfZYeowfYfK4HhJiObMJTO47CJ3NKLHDslbB5lP6S3QvTpPWAYi0ZPA+3J/84IWKOFrxhR7STZ3EZpi4Vez2izjvtEWGpyGxSfopDkkQvY2KnPCg7agoStxflF6WdVEwCRsgTlEnosuLfwOE3ZMGxH14BMa6nGzygzEHXhe3ZBn0pXQp+ofIH+wuBv2/T7tKW1XuGXyUyScBK5LDQJSuymNhx4</vt:lpwstr>
  </property>
  <property fmtid="{D5CDD505-2E9C-101B-9397-08002B2CF9AE}" pid="75" name="x1ye=163">
    <vt:lpwstr>GOpxQVq+4h42hcv3ecWbAQpI4aaWUPlsrqRkGeurcPazKgMnLvW6lSzTV+fXzbHRoGGX2H17yhKbeB3HYGQC6iSCHbF/v02baU69IZKXj5faaCMLZQCxefAgO9KLCAXTYjUikADfI4BtuqSY+WO+9jgZtGGcGkXGhbzziw9p3iUujMtSYjPY06/Mkt/bPaQb3RX2A5tap9VJpYgLKo/7a5sNsKLcaTdZBPx1IPwjtVc9GnQkZ8/HNUNWQKU25fQ</vt:lpwstr>
  </property>
  <property fmtid="{D5CDD505-2E9C-101B-9397-08002B2CF9AE}" pid="76" name="x1ye=164">
    <vt:lpwstr>WEsWRseXiblvll/QMzpd78uEIIsrSuzQMYea/SAgl5eKifBL3bcqpkL07q3B2SWg7UV76S87osbekGGGqMJfIsCWxBXjrheDOyEL2/N5k6C7HMMCdFMHjV7Yjk5hLnlQPDSiPVSkr3CReyD9rHs0amOZxfvhCc6ClKRr41yAtHWxr8UvYsGkR/Z9jX5rSA0+cyidAEw+VPCD5+RddFmL2NmMoPkXrCaydIzCZnCAIsyh7DuJgyqXbLrOKzqaWzy</vt:lpwstr>
  </property>
  <property fmtid="{D5CDD505-2E9C-101B-9397-08002B2CF9AE}" pid="77" name="x1ye=165">
    <vt:lpwstr>GYh2GXlqDBhPaar967MkiFwKf3V3SZV8ZSeuU1QIp4DNtTU+adLp6J0z693fq5ZIF1lBEH3W/pCGBxcpd9vdFW2Ce8a/7wZM1lxpF3FIezQCHQw/zF9/IEqF+FxIHi95MIR2JVNYW94PUx6i618pCbSyEH7OeNn+4aTa+s4JVLFt8fIh/K8wkSZEL8N+qmaC97l39m/sWlSyt+sbeIqU5TnM3+ahtgE2k4VHdQq8PoLG4I5WCEWBGXGTk+Lwyjj</vt:lpwstr>
  </property>
  <property fmtid="{D5CDD505-2E9C-101B-9397-08002B2CF9AE}" pid="78" name="x1ye=166">
    <vt:lpwstr>mo95ueq0EbBmHd1WbjQEeqDpyCKjsK3Fj1HPGOJjsqcHlh4JpyyE+N8ECXeMwdg7nc475mQwYf9lFtReEbeW/q+5LwavpW7vcHKKZzY/Sl4BCcfct8zG7+QNH+k2FuoT86Jq6kkLY1SgS/aMz5z6STqoOWI4AYkvpS94BKhrIw6GSALsmi8GgdMjS5J9us74WwWpFG10k5sshMLTHpYWlvVK43Sc4Gs5FgTvwcYsmHxpBYrcxLwglzfjofK3w2v</vt:lpwstr>
  </property>
  <property fmtid="{D5CDD505-2E9C-101B-9397-08002B2CF9AE}" pid="79" name="x1ye=167">
    <vt:lpwstr>DjmYfTmRMJywYffzd6VsHidc0VMdNHVClnLlKLfNz53AjgYuBd3xGfAA0ttdCEiOWEQ3Y0xdXb1kBxI7+7eHDzVsu8gyxigTBi0X/U6WhQymTxfnq9WHS5t61RLwkD2y2xmVLQ2H5/jdd8KS4wKQVnWjQpcDdy22DlgCRqy8jF3+2ESfRJSg6jbyXAmKwdBSyg/SLelqVkYayye/R5XNBIWL9HMz4dGf0vIY59XYoT0eFipzCKVjDyHbbnpk5qz</vt:lpwstr>
  </property>
  <property fmtid="{D5CDD505-2E9C-101B-9397-08002B2CF9AE}" pid="80" name="x1ye=168">
    <vt:lpwstr>BJmSWGzA54advNhNz4qkanKQZkcey+JbO7w9ZGcI71G9uJwGlu9924zn8SdRX35DpwMOxcmukJQwyXoM8VfgzNJis8L5ubH8YiMxUeT5YWYBPQcSEWWKKPQvnOk+dfuDR516f75Tj3OJ0ly1EVaSyahtmPo2vMVXKHBKaGpfjZpuwFDyQvmEcOvkINBU4rN9IxTJtLP+MJTeRgDVrDRtX19G6AX2ZPHjUlbq5ZhqR0nOJF4RzV6I8hy9v3GhgSW</vt:lpwstr>
  </property>
  <property fmtid="{D5CDD505-2E9C-101B-9397-08002B2CF9AE}" pid="81" name="x1ye=169">
    <vt:lpwstr>pOj8Fymn5Q5gcjZ2CjaIyNDLhz4XT4Dy4jiDPRA5ntvOFyKmcYMMwoQODLChT6HmuAuoBk5N1rw3HkHCHFU2SiDQeRbE2RBK9xDexrtho8SFws8OK8d2QoTsKM69k8Z152avWv6/jmamH01Z+yUqCphsCiTJbrDNDgcFpyvcIKuTSkj7kFTQQaHJp3+lJrBk70AlRwdkvRwtzJIzp3OtlsYqjV9TA902Ivg3/OcicgoiJMXeRNNJoMH/reNcVkD</vt:lpwstr>
  </property>
  <property fmtid="{D5CDD505-2E9C-101B-9397-08002B2CF9AE}" pid="82" name="x1ye=17">
    <vt:lpwstr>JnzqjEvvZf3vL1JYaTDm3qKToRSGsX5omRBGsfmD0k2Bm1rNlhntsXDsa84VnqIytkvpUJsWrXQJcSvceyBkIPoFvdzPovDHqo/NTjI8rABMjvkAeYpqezeBVda9Qigo+zVrGF+MxPLIxHdEQaRoTjasWbdQP4uw8obh7ZXg+K48xIiZE7v1eBqwXP/t8o8+KxifvqfZLxOz+qTqMUqqpN1ni1tCaTJKbEMdiXdlWbcUHwGNvS+0ED7/i4pUtfy</vt:lpwstr>
  </property>
  <property fmtid="{D5CDD505-2E9C-101B-9397-08002B2CF9AE}" pid="83" name="x1ye=170">
    <vt:lpwstr>B0nPNZ8UnK07YX8FI0U/YGvXmc75JHUAHpiZbv0Hkss044harCyqwo4auIXXS60Uh9YboYOUIwfFJSvpaCIR9W+t4UbKGwIcW4Klq3se+F32iDcdUXDbVtMGw4unT2zqaI0BWkaQ8U821ndxeB8FZZmmUyD4yqDVlx6oc9QeOhMny3cedKfIxRXKce47g3/ZtM0Qp/KEQNEtK/Ve8rUd7XprmcR7isdT69usaC5iWANSj7BUsmun9FFtGhYlCFW</vt:lpwstr>
  </property>
  <property fmtid="{D5CDD505-2E9C-101B-9397-08002B2CF9AE}" pid="84" name="x1ye=171">
    <vt:lpwstr>WGObqtdnYaiKDZMUm0P77nvs1uzsXA93fzYn5HbDvz7G/bRRnM/JHWWm+q3pUwL+/h98gkF720mywGbD5XW5Cahh8fZJcVlzEe80a295Us/DK9jfEr95v6LG1IatY3TjDZ4xteHXrWP6HzLmX5++bqDkMEBYjbD9lNDS0mRNO3TIAlu7I3Ci0B0w+az5TwNbv4A/puT57M/jlvfxwH5vOsN5aWvCjjlzQRRUVCYedJ/VKsheV316wMbk7Xw5CZR</vt:lpwstr>
  </property>
  <property fmtid="{D5CDD505-2E9C-101B-9397-08002B2CF9AE}" pid="85" name="x1ye=172">
    <vt:lpwstr>vdYInSXtJsQmN4ypW0dVshs0y1yIbmS7QBo1bVrdukSx5Q/brqHVRvQieSnEpLZ4pIksqBNZ+AOKsfrHyy3iEVpzPYrgXrNBshWIkLHiwHlNEQKsFr5fLF3mSxdkDNJWtCjCKRdBP/9dsX0laRM7oC+uSYGHlOgQn8CqDu6rDhy1aY2bsvpxwAW/PQwH9QoPbkUDePcpmhx2qnxMIjb1ognUfej72EUL+hoNQQrdb40BsyOkBzPIuyqxNGtE1zN</vt:lpwstr>
  </property>
  <property fmtid="{D5CDD505-2E9C-101B-9397-08002B2CF9AE}" pid="86" name="x1ye=173">
    <vt:lpwstr>H9VtWXHns/kmOB0ycXyDbSuKCc7n0DeHF1IBdg3243wntmyEUNCZcitRXO+5nE86YhM+aTfLq67XvVERRCoGCEl0VPtHd4UOHSyWN89TmJZxQDsQIlG7/0/JIkR87tO0H3lKOWWnpPF86jBrnyJfIlMHt0P0Ks2wdGh8q/PX3z7c702WqgIb1riMZmnj3rJ7XDC2QiAKRI/TeUmzUMlYND6n8ESYK49c8htChOuBLl9nAl5ZzKbtdhgrbZl9a0p</vt:lpwstr>
  </property>
  <property fmtid="{D5CDD505-2E9C-101B-9397-08002B2CF9AE}" pid="87" name="x1ye=174">
    <vt:lpwstr>cNuGr661siTYNe5D8CoB04a/7oTyKEWWhGouCdMgioPDE3uKu0qTBXdoC5Ipk8z7wJbKOGriBVD0G5cOz7qYIPFeII0gqVY6W1aXXwz/f7EyZPZecvSlH7fZvht8rYrddtk0gBJMUISoDU3r+GSKuoqznkWCpndaSGTxd/RnEfABWdcRgtP0ulfqGrsCAPShkq+sXm6HjVDYQWYhW0XYxCx8CXhLWpkkGUo9wzt7plGf6d4WeIg+/+vtTjGcFNb</vt:lpwstr>
  </property>
  <property fmtid="{D5CDD505-2E9C-101B-9397-08002B2CF9AE}" pid="88" name="x1ye=175">
    <vt:lpwstr>D6xNJ/PVxEaEMsA9yf38oSDUToYoDKN4LNJICoUHTXm+i0ifjXOOW3EWpmWb+GZGf8NplArCmCfK1Dn14MLf1k3MtXndZLTXfCOG9T1N3tA572oaQqTnJI+cTeF3n8+eXVv3GUOTY/qzSc41NarWRWI4FOoeynC/Q/dTEqsyC+HVMyuupXsvf2TxUMSEHd5ea6Z+F9mLV59OZjmM2yHMuzK0+fkF3+Bmv/xD+urOnbm4E835HZ3MWA6UXLiHAT+</vt:lpwstr>
  </property>
  <property fmtid="{D5CDD505-2E9C-101B-9397-08002B2CF9AE}" pid="89" name="x1ye=176">
    <vt:lpwstr>rKv5fXJbwvZPvd/fiGH6tQBGkCfRPsh+a36ilOOX5btToIbcU+r5Jkk16+74s6/1Z+47TMsnBCmScOAm6ueY763Msov+vmN6jFoLTxealBNEmDliLQBg9Lkgb4gGKfUZveT69QrnFAvW08g/fiC8ZPI1+GXE1bdvARb/As2E4lFEtmRBAkVwGck492rv9ReEglvOBCLnZja4iEG+BrBFK5FUSD9We13TPfp0TICfdzm7QgASWianuXJBchDmDIR</vt:lpwstr>
  </property>
  <property fmtid="{D5CDD505-2E9C-101B-9397-08002B2CF9AE}" pid="90" name="x1ye=177">
    <vt:lpwstr>xN4uvFAoKFRsfHv/SWFQWl2LJpE2T1+hhKYNrftfK1H07Ww0QAM6/TSZ+v9DwuRd96cza47vZQ5nvZwM9DWtPUC6OXe6yW3oSjwS+ronYPgyFs3grqNMEG+8RhWxyL/gqlYyXJXe3D5m5UE1yJb5tmRGHXvUamT5y5yq6qsHBlL2+I5on2j5OR3q+hDhH9jjD/PAD6SiWIcq0j5+dRR9qAjKOUACLbqwjk07oWwt16ghkOmvjDlt3h2Xj/gvpDK</vt:lpwstr>
  </property>
  <property fmtid="{D5CDD505-2E9C-101B-9397-08002B2CF9AE}" pid="91" name="x1ye=178">
    <vt:lpwstr>k+1UdqOzWkG2PyGJVmQRlzlCV7XYzG5jGBSSaMWHNiyvDbi62BkK/ufsj5aJ34BLc1+goQktduQIQ4fcvQAGV/566dHaEmOM2haQV1z9CnikJbRhCEOE29GWQt7GFyq5pw+/LZIe5DDTC+pkae4NhPS6OHKInnEqQv6yNQfHbo1NL4oEyCONGhZ5JH7uqSjKBEFyAvqW4ZeLz65PpFDVkuNLDPHmX06sE/IOpexcahYLvGpcmLsAt9dRfgGpt3P</vt:lpwstr>
  </property>
  <property fmtid="{D5CDD505-2E9C-101B-9397-08002B2CF9AE}" pid="92" name="x1ye=179">
    <vt:lpwstr>uLSijmJ+O0nxxLaaAR9RmuGV4dY6JXZXi/3aVUTjwL5qTJu5ccmlWfH88+eYARiOBTF+ySZiB429VS4APG3KCB7zXAXePklVaET0gMS1MCXz0Cie0K/Xext0ryHInUqn6pRfyGm782P21TeUAJwJN0OJQQtku18HVX6bWVESzD668XmGq25qg4Xrsm3H3iiAGSo93MHQC1SLIQFYt3s9syehqRgtReyBY+DdjyMSu5L/2HnfPA5OaWFPkyaiV94</vt:lpwstr>
  </property>
  <property fmtid="{D5CDD505-2E9C-101B-9397-08002B2CF9AE}" pid="93" name="x1ye=18">
    <vt:lpwstr>ils2Rcg0zN/EyZDbxddmvyYbVpHyzocXf7VTO0WDJD9+VDIsaorPw8Iaq7ouGaW8Dqn/uS1wFtvE+tHEOYjetcVmcCHg/ZbMVmvOyu2JqOraZWdFMNYCJ0UV0sHB9lTwVZ1c0WG1vAzCcMQ8Pgo73xk9coR3U+c8lXeI72b2gyCF99eY6ZI0eg+bMhrQCZJjv3uAF36pHNat0TH+fzjmoB+7M3ffZjdbUOc03ZN7zpWMMuKqocJz/Kp93crP6ZB</vt:lpwstr>
  </property>
  <property fmtid="{D5CDD505-2E9C-101B-9397-08002B2CF9AE}" pid="94" name="x1ye=180">
    <vt:lpwstr>n1cv3uL+WGKgZ9xO288JTo99a9QPX4bZPi+c5UxIycxTqW9MCsRb9wWlvoAC7274XhN+VA5nTcP6ckxnTmmGEzLkiQlfC0WmnZEwGym8f19cVfN4IgWZESxSxVmxpodkTnpVccMv956m8UN0zaWxXhbTAuXLDByMyV243d4/RB/T292U5xfxPUl54oC5J/TBYbo2vx/tw+VrR6om6kgi90X5yV5ZSMz4ZpunGbUDlawCPCM9sOvgjAPNhcdgGMJ</vt:lpwstr>
  </property>
  <property fmtid="{D5CDD505-2E9C-101B-9397-08002B2CF9AE}" pid="95" name="x1ye=181">
    <vt:lpwstr>etfYRasUzDT3Rc4NAGVw6GW1dYb3hfmWEkqfKK7aMizYGAQL3hajNgxZ8s9TlLzH6y7SEH0tZg9+ua8/e2PVA0Q6nTD4sPEVm2v7Xv+ao2DcTU2nC1S0sK15yhEqXjZvp0GPq41/FTBY1C8LJp/3O5D0dr+x7fOtd69f+oQDQKlZcYXuliLS8sHY91ood5F6iAKyIQ/oFSviH0bwBLsjDzsO6lo79Rag7BqnQMWDJWcsHq1YmCFnyDipey6Vkdk</vt:lpwstr>
  </property>
  <property fmtid="{D5CDD505-2E9C-101B-9397-08002B2CF9AE}" pid="96" name="x1ye=182">
    <vt:lpwstr>wEw+pm3DxAVpbQ2MYe4umfoStpvmOa5MVUPDC6UKw83qgikTWAE7hxFXLfwbvUJIzk6NMndXJAqFVodODeg0l6zpyfUdev9PuSYWwf4334hQKrMnOEn+q8BLtej/moomn4KCAZmM2AOmiu8N7gaTYzoQc5KlOSQ5hWcW28L11PafIx21ZWAvwxDuvkoaZkUVmvIfmi8MRaee9LwkTJr5CwuOlCGfhONOk+bVUvyABktSryoY4EMxC1V5jWFXXsF</vt:lpwstr>
  </property>
  <property fmtid="{D5CDD505-2E9C-101B-9397-08002B2CF9AE}" pid="97" name="x1ye=183">
    <vt:lpwstr>8gFIdWATJMlC6CTP0Y4ugqZXSNnvmrgCWqQ3PbKzhRlOxUFLXV+kSwJmR6RU9TcBoMhvW0YjL5gDBoTxGEZKvM0ByfEaJBB7GiIYfuaMBAO93sw82oLeO9kVfr4YXDDH3n2MiKD7WzHEYtURXo/vBpcP1e5PlJiABv4bfp1fkYDUcj82ipxZ6nMFqdroFUj9OuWVSfNnc1QOoQdK7fUFPglhil09MKE2EBTdzGt3zA2MEo6hkfy8ngkSiwWuRxH</vt:lpwstr>
  </property>
  <property fmtid="{D5CDD505-2E9C-101B-9397-08002B2CF9AE}" pid="98" name="x1ye=184">
    <vt:lpwstr>k3bSz4DsZCc/j8iSir3LhfPNPD7gA/EiFiPOd59e4GNSLEE6sLeAaNp+1C6yYN2SIUbHCkFpe4OyVvJ6wemdcHqK/vbdap2cpbH/yYcYsdE8y9K7SlD/wt5W8fmJreYvH+ISo9SNAeafe4rJeJ/Nw3i36bF0dUJL3GIsF3DCO3+2OoLAaP8dJ6kURK3bgGVRrMiLkRxfZ3a2oAm95qPpd5aFgL/UD9KZA92/iRSNUiygJHX+4Cn34y+JGVc0vds</vt:lpwstr>
  </property>
  <property fmtid="{D5CDD505-2E9C-101B-9397-08002B2CF9AE}" pid="99" name="x1ye=185">
    <vt:lpwstr>OSuLfR1J7GHY/tVeMmI1cu29XZpimE2zM5jc7/Uf8MlDIGrnzLPFRiLcECRBwCgpeirfDU5FlgNNdfLqIO6aMU4cHSLrv98BWg3j6NDChCwpy8nxQxcgyQIZThslzX9y5mGOoXupqP7K6ZitkH185qAwRTVnsKCP4wM3zt7szioNO64XDaMc6z7A/M/+zlEJegwHV1JKc9vIYru/YavoW8QAYIpAopnV9POkUQWSYSCBomGa5lF+/Fwd1bJ1Dx9</vt:lpwstr>
  </property>
  <property fmtid="{D5CDD505-2E9C-101B-9397-08002B2CF9AE}" pid="100" name="x1ye=186">
    <vt:lpwstr>B2NvcEWzu//X2MofftrGhW1ovpNaU+8Bia6+eDDH1O+1NZ7d8bQOERKhElU4RCAuL9LL/MVxadPFYdW6RHnwheVRpmMl6HTVYaLgcCiv0evoFYQv1V2R/9e7k6FMnpXdUA/W60d9NdBJuY9Y1A3gsc/8dzJDibPOAAb9wEZGzHgelJeFY4n79zpD5awsCln1ywWLUUtipUx0zPjWzA/7SBD/g9XyvX8dxK7Aud9OSaa1Uwdl771akr7xi29wZ/S</vt:lpwstr>
  </property>
  <property fmtid="{D5CDD505-2E9C-101B-9397-08002B2CF9AE}" pid="101" name="x1ye=187">
    <vt:lpwstr>Bg+RN86UJYmyDc7k1MnoCj7UM4q1w8CD6A42LFnfM6MNBfP4hwoWrPSvcCvC4/OD1j0ER91zQ5nIzWLvZoRJJoD9fne0UMmRo3L6kv27c3sAt0gHMO+BOp7hLuIupq/W4pyfdEDY9MpQxEv5DtqMl3ZPcZ1a7NyrPiIq1Q+jiESj4sZc+7s+80t/46kdB5r+01OJ0xZDaXkiTGfh5jGoBIU51Lssq0uLJ0eGJm8Mh5a99VCi306+OlJDE+sdEj+</vt:lpwstr>
  </property>
  <property fmtid="{D5CDD505-2E9C-101B-9397-08002B2CF9AE}" pid="102" name="x1ye=188">
    <vt:lpwstr>q5fpKkNUNS9Im16T0IFk5C3a/bC/0ZMIN6K3lQDTn96wQ0Uc049TXSS3B/Ak92v8SBfgi5viqHCFdsLovYaORHDeNQbf5RoM8rn4ndLpe4nAZSCzXR/AuBEF5Eys8Dsg2XMQ18HtWk2StOVSJmcF/jMBJrl4A3nkshoQ3mf9VNTAVZdROLR3BOniIW/egI0p110fdtgTtF8TG0/C+kxHm2417e8INKZNlJRCYdGQFjezimAwJ3LsB7GoYdz9xle</vt:lpwstr>
  </property>
  <property fmtid="{D5CDD505-2E9C-101B-9397-08002B2CF9AE}" pid="103" name="x1ye=189">
    <vt:lpwstr>yReOdvFRKUHwQPJRqjqgKuF86MIGf5s1QmB6Y3i/5GC7byOgCcIsLFZ+8O/47oicu8AS5rEtp1h7FV4sa23qOPttv+GpCQ20KgduJ9d6CejJAU/Z1Rb+N6WSaW1Ct7DhnxAPPEifFfYDMXcdJE2+bA+/chIljtR8Ea2g8luM936KCGqgfIQZ1RL8jfoGawdtXMr0f3xXKRlDe36PgxXJ1KJ7HkeiAclYmNZ4dGPILPVWLKF0LEiuroiL2s+02X0</vt:lpwstr>
  </property>
  <property fmtid="{D5CDD505-2E9C-101B-9397-08002B2CF9AE}" pid="104" name="x1ye=19">
    <vt:lpwstr>zDA9fGR9NQkBlxV8ZBQ8kps0K1Cbhkb4xu4z3qrmuvsumzwu+RrOiXmlOdriOtPfjP2ByBwS8DZRKsq/dyFxrma9w3k0pEe4toCgeIkY1vxSkGC6IQz2S1Vd1n35i2xC8dSrVw6dw/NQpCO8DnMuZ2Tc2EQZ9teQBDguZm7yMQLfm++7ONcPo8khC49JLEvIXBWZJ8CFijZ2IumzgNSOPXdfnHuHR5xTQSWxm/qpUcKKxyKGTMf8CrCEc2hMr1u</vt:lpwstr>
  </property>
  <property fmtid="{D5CDD505-2E9C-101B-9397-08002B2CF9AE}" pid="105" name="x1ye=190">
    <vt:lpwstr>LH+xY6Kwt0WeJEo1ZTVWKWmZbTlZ8+3FyRKMKU292v8OcRmviOV6b6bqLVqoSsmS8BKGx1oX0m8meod4MNyHibvyQNgd5fkaFeBm11FaCmcMW1wnYwoRxXywYiSWQbxpLTx3EeMEMfp0XNmBq4XxjG4G3T2dTM4kDZeD6FQYoedsopRNj7PpyMfrxMVXiH7qQer+5F+7xm2CKvvrZyfY+f6Ny0jlIl7OdusaxCZ/JUQnVNwGGCFcW++Ur4HTF72</vt:lpwstr>
  </property>
  <property fmtid="{D5CDD505-2E9C-101B-9397-08002B2CF9AE}" pid="106" name="x1ye=191">
    <vt:lpwstr>LGF7f06PJD3NczXUawcnx80+jrtoVivOL2Cw8r60Y8kcw0CDiDBO77fnLx4D3hF89zBztqQvGp19sRDpepC/Hz1WFg4z/GRXCxQ8II5udG9qIoPY0EUVM8UaEUdYL9jPehuDYpr9AVZykSAOgp8ppkdytZ/77uHD7+9dyKJyhvYjPtcEzMEQHeMv1g4tRObaavk+MHVjMEM+U+VemarnqR5LozZHv5QuRbXFUK28CqUxbfrWXRcRcSv60cYtnrN</vt:lpwstr>
  </property>
  <property fmtid="{D5CDD505-2E9C-101B-9397-08002B2CF9AE}" pid="107" name="x1ye=192">
    <vt:lpwstr>20tBhVFO1+WmEn0BrQo2IljyAUaqi3LFtGHsVJMLxSLPGyoP/4lQX1i3hdFf9K4cmhFm0Yw2XNU6W5Ft5M36u4F+fagrPnYgvT5/uvP7tfgJq3T/VN5tn2hiDgNLmu5JWyp7oVO6oepM9FEyc32mK0KjgVXJ2zFW3HPrYLYf5kc0B2lbtXq2c9mR0CKeH54umUd3LcF1vtT5MEaKslN9IIFXTL3pwG5fSZphQCEdWR/lgszKJDdvM4rJ/AaLGwH</vt:lpwstr>
  </property>
  <property fmtid="{D5CDD505-2E9C-101B-9397-08002B2CF9AE}" pid="108" name="x1ye=193">
    <vt:lpwstr>LwPjfuTA8eAbqIneqqTb20v/Bx2Z9qSOgdGFodzi7NU/PSok5q0sdZliA35yFYHIPW+2mh0+fgQo6ogA9zbyFr2J20GYEpB6xs0st0lzdhhoEQkdIM1dN2/GMwHekOGwi4aMt9ABPlKVrqyEU6zg4LK+qXUCH7ANLL6k2XQh6TgBbaq9/PncnrXLJwOcDrJnq7hrafes7I7+TcY23bUd4CJ7FlqmQ8kCHtV7YeDDWY74xEyTv7OB9iCyEqP9+Jn</vt:lpwstr>
  </property>
  <property fmtid="{D5CDD505-2E9C-101B-9397-08002B2CF9AE}" pid="109" name="x1ye=194">
    <vt:lpwstr>lKCoCSu2LG1zGWkTF7bPX3RPDdaZJBCL8cMJHWcznQnunAZCYeSvmUJBdwiOWlQ5cfZ+Q0IvEthrVV3244QRR/HzE33Y885F8gE8SJO6dLn1nPJ6E9VJqorqRLtOJZ5sQDirKqOUyVJ5wD2cCLCWWDpMvdqkScw1frokvzh1pIeYfpPuwlCqj+W76cQ/SACOw+85tt1Cu50O+6kFzIo5U1/mNfuyY+51Tupb5I/LmeGKIb89UAqjKyDf32j2wBL</vt:lpwstr>
  </property>
  <property fmtid="{D5CDD505-2E9C-101B-9397-08002B2CF9AE}" pid="110" name="x1ye=195">
    <vt:lpwstr>Q9NwbT6BdKO+1n4SXHQJKf5p18ljCybKFUXRdJCN/OYS5IshHpU5qeJHQWhcjTqYONbABm1NRscUYHMhpLDVjthXMCAXrOGTd+iuqsGYa9XZU7NeOy2ZB+F0LGWqKp+rrZck3rSmnPFbRawu7Jmc+lCt6/62UZOkgwrifhNHXkx/uVcIoLt8i49ucvfiPXpD8m+7j5z6wdIOE+BE1WtNatmDqLHdjVIigCWrj0fNeYDmaJDYFIrajUiS7+S4A+O</vt:lpwstr>
  </property>
  <property fmtid="{D5CDD505-2E9C-101B-9397-08002B2CF9AE}" pid="111" name="x1ye=196">
    <vt:lpwstr>jPhvgtrTUj40rWntrv4U0YD0NGmwqDvAo7O+Dzxf/fveo3bNeVW+YzT4oj6TQr+MF/79B9py9yuMwQAA</vt:lpwstr>
  </property>
  <property fmtid="{D5CDD505-2E9C-101B-9397-08002B2CF9AE}" pid="112" name="x1ye=2">
    <vt:lpwstr>U1ACSbE47eRPioIsIE23JOFaooffWL3nJm81cWppFyMnijqD6kaDLqGvo+NakvB25lmGFhoL9CEMWghqqqhgOxEJgsL2In/RSgRmcd2BwzX3RwrzWISc/3PA+et6fHCRdC2xx6ZAjoBZcHDfvUttIKCSGPnKCniVzmFNStQJ1Rv8hboTZZNC5vT9if4A4Zek4awriiKjPjFSFXw3BtO2gViWmGd43RXLnSCGxyKbfSZa/FHi4JY0Ok1S6bkQBP2</vt:lpwstr>
  </property>
  <property fmtid="{D5CDD505-2E9C-101B-9397-08002B2CF9AE}" pid="113" name="x1ye=20">
    <vt:lpwstr>Nmgc3hIwpBlBS1G0kcQHJ7UWfN7q6M4klOG9RnAIL6n8BQbCTTd7nQuoiqW0H4Oz6TZb82lREGuAccC27dZXVn/JI0Q4fDZVyM7yoIWhPcNX8aQCWCRFVFfGZFQZb9y57u5uzi0F8tXlrpSwtJNedMFHeV6PH2iX3LSGIagOUrCZszHya1haKEHYR2H/9hrYiNpbDQ5Rq9Ffh0QsRX0pwIUmda7JkWwt9mOoqABOC40azHEhQXfjQIUsFGRh68a</vt:lpwstr>
  </property>
  <property fmtid="{D5CDD505-2E9C-101B-9397-08002B2CF9AE}" pid="114" name="x1ye=21">
    <vt:lpwstr>+jz2yA+Bn73D+bFGWGoXkhs3fUFpZe1zBVV75LnButjYpDMwPn66bb5Km6lkdaPDZaqUaPs/d/H0mzjprasyBcA9CDsBrYuDmopR/gmXOnAdKsZw436S0uJ3gv8X1VGvOFcSOeKUslfGFoh/spV1YGetCes4Gph5UueDWs9py8PDkAxoaLnhlApffz3jxFDbMtshlukEVUx/ZD0TGCbvQksJ9mrQwT+KmxKVmLntCTNsaHrQ1bw7OlyjK7lOZdh</vt:lpwstr>
  </property>
  <property fmtid="{D5CDD505-2E9C-101B-9397-08002B2CF9AE}" pid="115" name="x1ye=22">
    <vt:lpwstr>S175Dx958R2m2qko2tLZtl4MsjGV49AEzEzNxYagi0U1oCYI398Q4UbCONxbu7Jijttx0ep2o9cBFwhEcR0W0GdgPXaquJYxWiamcXBslT/SJGnwgUuy1mkZevMr1itwHnkWyorJMiWtZHBmzxvj7yBZSyNfBZ5kvaDd6ks/VtB9PJkuaC8CvAe/sMJu8Y9fmOQegqvy0liN5XV6+mH1hoAt9qzDOoMTw7CJQ8aRr7zeLZN5sm5j3CZpC6eZPWG</vt:lpwstr>
  </property>
  <property fmtid="{D5CDD505-2E9C-101B-9397-08002B2CF9AE}" pid="116" name="x1ye=23">
    <vt:lpwstr>qNJz0OSpq0z5iDMZ4GSCAxEsdJUEtZI5rCfMwGxyBmNGqufhBo3+fNr8kIDUCKIcW9GQkZsHyg/dKsYobyzbAtgjmD2fps5RNOH0EEC3M/eq8DINHvJGln4BdStFAdvikONjBKHc7c8lmzi3H1zqv0CfEYfGqIHxy5q7ofceAGjxGL4ArtVSQo7FUe7mWz2zrO+hTnd42h63PuqqWdcoqhPb4xc5COBFMJdLw0gSkN+svGkMLd9QSgieG8GiaZ2</vt:lpwstr>
  </property>
  <property fmtid="{D5CDD505-2E9C-101B-9397-08002B2CF9AE}" pid="117" name="x1ye=24">
    <vt:lpwstr>uqpoKM6kK+OBOKqqGRDteGCIKly4v7hvAiaKYtO86wUOco1xcK2EgOuv9zogJomf/Ko+4Wuh6vXUnq3zsVWI+7HoHiswcqWG04Nq/ITgJFTS3EWR0WocE/fyMB6N7l3H8rloyf1AVxY+GBXTsPFUuJ5usGGpifnl3Reo4Ap1GJm0N+b/NVbSZUXclMmPHy7uC+CqZNtTk0ZoDIgIjIICvObJPmKRSmVRfnO88GiwFBa9cE6cUso2tH6UZuC9E8M</vt:lpwstr>
  </property>
  <property fmtid="{D5CDD505-2E9C-101B-9397-08002B2CF9AE}" pid="118" name="x1ye=25">
    <vt:lpwstr>IOpFYj0MwsanAoN7Kdh+gO7LoOHCsIFCsbRo+G2LSmIMe5xXJLrxPFPNL7Xth4ynL5OPKhq++Fu9PjXYFaOKOBNGwjjfP9LRKhx+DvqD12+wxPez0hc348DX9Be09rk661CcfBDTgZ7Icx8z4KOGYBfkVjXev6DhrjHq5/nDZxpaNMFXGgyEDc77O45a0hYJ3B9dvOYRK4UydQ/4xJXdFUdBxgRxt3tXaDio040se9oIZ1hjVRTxhM4sJ0fvA3u</vt:lpwstr>
  </property>
  <property fmtid="{D5CDD505-2E9C-101B-9397-08002B2CF9AE}" pid="119" name="x1ye=26">
    <vt:lpwstr>2hK95EuWbs8EY45UwimzjLlA8idLWGZgpBvJA8w0ZA74e+jGQpgvM3whL2eXgrBz6lz7bCLBf6j3+YTJ1z5Lt4DBGhjHsAGjTUR5jXe88sT9/PJkDzAPOtOvOoKsRSWCfbpPJHu0sZ8LPy1Q0nbh08GSAXrH7uTBTFwz8tcz8+0+SyfgK0BLqJ2jcfnbslPjulb0OMxTIEr8APP1w/3tdW4LhuAdVKakFI/EupXI6ihNGRE73+mvDTWyzP9ggGX</vt:lpwstr>
  </property>
  <property fmtid="{D5CDD505-2E9C-101B-9397-08002B2CF9AE}" pid="120" name="x1ye=27">
    <vt:lpwstr>C+RaWir9ycT2ZYVQQrLQCmDos8vw8vUAR+5pep3YbEF5J1s6vSfeFv0UiOCkY7Eh6S7MW2i6Hd8ym2TBfNCbRXtcsI8gSEaazu6StY1sTjOF6+O0Tkutkqj94yYjkqnZK3X10A07qcipBOEf4/Wa0UkdM7PSw7ugRdiLkoSyp2Uq/qofwseTUpdNK42N2gxTI3UTFzkoqjr9k4dx2RBQXS0MHqEPzw1IYQylqot/EZy+Hx6pE9/4xQcj8mv+Qio</vt:lpwstr>
  </property>
  <property fmtid="{D5CDD505-2E9C-101B-9397-08002B2CF9AE}" pid="121" name="x1ye=28">
    <vt:lpwstr>11BW5RY8KcIFmXQA/TWg88w/uvULATdNbuMYfYHwq0Mom8hyaFb7T0Yobr2p+vk2VuBpPYrpRPidlfphgA2AQMwtSKSiwzZJnbtNyjdm0HL6Ml5FUXK3if/hBx0yyccnKjuIhbsiPqxq5Mm1gnGeWPcUHdtumiMQtnTSUSZmkL7BpXGz37UDhKlmo+rgtx3bO4sTHVS1EG8N10r9O83pd9NgMf0Endfm4Ccpn1KZ551UyckgkKtajPksiZ3qyU/</vt:lpwstr>
  </property>
  <property fmtid="{D5CDD505-2E9C-101B-9397-08002B2CF9AE}" pid="122" name="x1ye=29">
    <vt:lpwstr>6giXtCkuhLK05v9cxqLhDvtaySfjJaoIjHtOu/ICQd7QxSRXSoJUQqIIiFWApibk4LKhPtPs5uJKhaycnNZq/+Eia8YOfrwzeAKF6v5mPxzyqG9zXdSmSr4GHlT/p7POfqzH8GPlYv9x2aM0uc0l7yESheifwsj0updk/CHIef/FkJ3OaZm+GKA4TfbUZmk3eT3MtoN1hk448zwf0IsvcxiZa0EtmCiWo1MbtjsxY8YbheqIU/kDNTAHlxLitJI</vt:lpwstr>
  </property>
  <property fmtid="{D5CDD505-2E9C-101B-9397-08002B2CF9AE}" pid="123" name="x1ye=3">
    <vt:lpwstr>iwVXb0CYhDLrGfjpSPFXvYyrWmbddiOKlnCwielyCfttbY+mMA2wve7S9dnvs+ZR9WAMHqN9riEdEkIMMw8srXW6Q4u4ANILqkSWwuNnOhpcLevuDLZLMk3yR30MbYYRRUVs3ao/nXZxWrJehOuvURYkaZ1oqC4r6kSYMszYDdXHP69ci0hN3TYC70Q+rIPOs3gO2TYJnQ4P95WezSjg1UBFvuTXDFBot8mjRWljulZK0zBWGQhliT0OIFjZ+V0</vt:lpwstr>
  </property>
  <property fmtid="{D5CDD505-2E9C-101B-9397-08002B2CF9AE}" pid="124" name="x1ye=30">
    <vt:lpwstr>ULTdht8HyzAvUBOa8YCg42LpomNsuFuMq4qr4OFWEYAVGb0qDdY/C/dxIsYPIKH5x5bpwsn2GNpBBw/R5VNBilgsSPhH2/0jv5pv1Xe/W1Fu6W1Wyu7uD0ySdVzI8lXAypkn5IjB3ywFfSy5mINYG2OIfOVykle9vDxIHBbvFCgXqhxS0U9izLXl5eB0hRq+gc1CX7svaRR10e/5MuhFIwvwBIBxldiSQwKtQDqZZQ3dQfIAtQZTHDI+dB5TDPn</vt:lpwstr>
  </property>
  <property fmtid="{D5CDD505-2E9C-101B-9397-08002B2CF9AE}" pid="125" name="x1ye=31">
    <vt:lpwstr>NI0Ht0FgIkW1W72h+/KcsPykPCR3i1gLOkjI6aengXRRSyK9lkvDqx6lGTNAZE2U5i8n5OdMKaETqhzhFTfhcLnHlgHaW/FCfan+Kzs9nVclWdIQ6OcxX2qTou4HcL4kE/AoAuzZO6yExmaaOzGrALY5XP82FoXRVL/lZYeETJPuZYXSLqMAJbsbHVH05+Z+aC+M7ODQswNSsAOvF5+bUpZ6rP1sTHdMnvRh0klkrzK6nhcS6/Zb5RI7Xd/WIhT</vt:lpwstr>
  </property>
  <property fmtid="{D5CDD505-2E9C-101B-9397-08002B2CF9AE}" pid="126" name="x1ye=32">
    <vt:lpwstr>CFXGh/cuythTqYD5xvsrhdeADc/JO2Na9J1cEdQHOpTfWgC+xeeASQ/qCEiXFW2i/gF6WSHmMWAPa+hcxDpw2VFhnxMbUGOW/hG243aQOgFSwN9BsU0ZV6Hr2RHDELmjyRF7hch868O+YeNsnhKW+RHSQiOl+M3Jw2RRr8BR4DUr78NMe3G0L09U4xxxfEkYkYDbL4lN3vHh8c/I3ja//K5IQLHCcCw/28kJ3zb/4uNnh4HHrXFlkeXftHYKUpx</vt:lpwstr>
  </property>
  <property fmtid="{D5CDD505-2E9C-101B-9397-08002B2CF9AE}" pid="127" name="x1ye=33">
    <vt:lpwstr>xkln8EwJHlfmJ4KpW2vn7WV+bv6I9mPQzxiKTM9fhVOiQwi7qk60LS1MGVpkp5YRhIXW95wSWWxJQA9+oMuMPQTt6co3smdS/zmxlIb7Z5x6mLpSS2t2EIHVpkBV7FCHLlXoWy75+vr2qg4vSEuxZhKbHerXZODZnyREfIAEBCntIDitX7rA0+k+p1e4hV1Q97BH8zmEJUsWvZFNmO1PyxrjdgaEZR6m4t7kVan87StnL+Pxsfc64XyAKoh0Oox</vt:lpwstr>
  </property>
  <property fmtid="{D5CDD505-2E9C-101B-9397-08002B2CF9AE}" pid="128" name="x1ye=34">
    <vt:lpwstr>djZ0UfCLgCUWCGRxpYnOQ9khClxHi9i/6yQYnlHOiRjHTwVb+E8UDIeqOTTUP78bFJY5fl8FM0GdI3WPZ0YRApvayXOaGJRC0qj/FxhadOyWvk+GiULNl1ZH89OkGM0I7ev5b57pWet5rKkwiFqyWbKoHSNhiFY1PcVobsQsXYh3VW1S4wYXM6L5D1Y9HJB+byFaYBq3lcPQHOtl0Jao+lVe7cUzNUysCmNwF+wsu8ej7N9vCi9Ynb4/Z8vYE0X</vt:lpwstr>
  </property>
  <property fmtid="{D5CDD505-2E9C-101B-9397-08002B2CF9AE}" pid="129" name="x1ye=35">
    <vt:lpwstr>QJgZOcVe1RW+tEu+vY+BTPhSfWO+MilXyL1bC05mQIjzo+r6oz3XBD/fthTmOb+aQS3R54yV+WSbVaa1j9N5D0enuc2h16M1k0/KdMLIwF1GKo/nInjsYWYgGWJSYfDjDeU5woUT16wRCGVyG5FyamT6Ce/wS7AMRS4U9VVGQQHX5zpyynZskvadpqMvcZupU9ZV3cTaat/nT4CQYmzZra1Q3eTtN8yrpGPjOcUoAH97ffADw0vaLd+QOSIRmKF</vt:lpwstr>
  </property>
  <property fmtid="{D5CDD505-2E9C-101B-9397-08002B2CF9AE}" pid="130" name="x1ye=36">
    <vt:lpwstr>6fDTdCYLrQQ3N84n4B9j9FEplQBFlH2dO/vp0qP8pUY468tvmvLtz9ulmUa7hBSYBEyBjfeK+c2u63qpMd2sFmcDmRXDF4RfcsWGiOvXcsIqAjnOYWfpUTgVdH1fhJuhvcSYXhAvw9yUymznzimzsmVz+XKkUpFxnqDAVnoxppPcXgM9R83DkrNkuCNdiOKORsg1SJIMCFD3r/fYP+hjiNrEGE+hJC9CgVHUrVl1f80tZiuzezb/zbsMXiVZ0D3</vt:lpwstr>
  </property>
  <property fmtid="{D5CDD505-2E9C-101B-9397-08002B2CF9AE}" pid="131" name="x1ye=37">
    <vt:lpwstr>r+1XsvfLjpxRjATYDXZBBr+6T3DTD4H3G2DmZj+COymTX+7J+U3l/RRAmSkDS3LN3e7ZNUADe258vdR/LnsjDZ83ZSd+k+m6i5pucNSp92KE6LxyvkS0DhTcDF6VXYtgMITG1DwprQSNQzncXFtMoISag7E4Vafuk6sMg5Ne73ApyRKKcGu2XI0vgYo29KssZI37Tn0kkEzG9m8A1313TJ39/iXTrlI+eI0DrCzC0SsTG0ENRR/2HWF1vgx8N3y</vt:lpwstr>
  </property>
  <property fmtid="{D5CDD505-2E9C-101B-9397-08002B2CF9AE}" pid="132" name="x1ye=38">
    <vt:lpwstr>VOGpArt4vkDar0BSKqhYOi1vbe8TNSHhxINN7f0R06EAFq3ODZUtz6Rw4EThNGb6LbINCCx4/cA6/Xl7MuIxsijzUCd0p4Pfeh0cVq+GMCvxtsZ7sPf1+6zLsSRRs7SQOd/vNLwPW8+LUllW2f6JRm6+09vfs7Rm2PkPbLrohDg3c2WopbLgLq7QtqG1q3YzxzL1+GAgpPkULd+zJoBSCOKh+4GkAunrYg7kox8OAe0+rlsJXKSuXYZjg4LNZ1e</vt:lpwstr>
  </property>
  <property fmtid="{D5CDD505-2E9C-101B-9397-08002B2CF9AE}" pid="133" name="x1ye=39">
    <vt:lpwstr>RZfhpdDTnqM2n6J0ZhtjhsIBM5VIpZzrnv3wopnsISLrZYXfPuFpYztqNQ+zlB/1/5Lxq7+vu3oAfDyAN8P8iwhr7Ah5TcdcKkvjFZS5tmjIV4mDqEpvQ9thImHzCtz8qLMvKGn1QbnqQjYcxwTAMq035lAxGhnJySM/zk4xjotXSLFMZFEeOQwOOXCkSqCsegfwkqyZ7JJkVJMjVGmR2LtYx3zvuwmBDFn252G4ckI7jcxymsm2DsdWW/a8if5</vt:lpwstr>
  </property>
  <property fmtid="{D5CDD505-2E9C-101B-9397-08002B2CF9AE}" pid="134" name="x1ye=4">
    <vt:lpwstr>ddbju+ocloFYYhAV91EflNMuI2TRh/JO8X09PnoFVtqZdPNWC9FFeJxlhAmnvNy/i65UQZ1KWzT2phXy02C9hIjZxhP0z9auzLmXp1OAShuYv4IV4Aw19zvhO3p0Za1HDW52J/7Y/JBn5wHF6ViKB/WlKVx4Kr556pTP563cF8UcbdfyyZ3AFQAN4xXlrfjuk/JUqFn/Mu0icVyNt44flLpHWW9Q1eSuAIX63W1tZVZNxNDn9O54SCMmoEQTp9j</vt:lpwstr>
  </property>
  <property fmtid="{D5CDD505-2E9C-101B-9397-08002B2CF9AE}" pid="135" name="x1ye=40">
    <vt:lpwstr>QOSnbhFrp4xPdny9rwTasEpI3yjPTb0daFf69SP4zIVyzpqTtT2NrF+KOsQgG8Q6Pz4r57RFRBzpKX2+7J5aforNoIX3IfG1qyze9FAStr0iLkO8kzE8qjZT9nS28GNI0K6QFSf66Q2R0Ku3MAn9qggAoR+u9LQT+NKL3zVdRiOX7KEkth/TG5ODda0qiO/3Q4OqHhcusnwpsJopAvkcXgRdKaAMSL1Iw96bTWsp8Uve63IfwrBKzpMFBzgon0+</vt:lpwstr>
  </property>
  <property fmtid="{D5CDD505-2E9C-101B-9397-08002B2CF9AE}" pid="136" name="x1ye=41">
    <vt:lpwstr>E2DTIwVvjEfOyosVFizv7oiC4O1eOY+uCr/uOpt6Jd6V2p5UmbB+l4R1j/GlUb34nlaLmT/nBa0DU6Nnel5yFPzRQ6AxAxbjt/Tjy8jmp+Uggr6XTUjDxACeqsxa9kUnWjYV7c1hS2KWmXgbmpVzSB9PWJXaK1Q3tKx4TMOoHXnGsghuD417xD+gkvxJ2GmUBXTExPVqmh+wMdSFqy7CArnk86RIC+ezT6zismz8cmwfPr92h4razcLlP7+knno</vt:lpwstr>
  </property>
  <property fmtid="{D5CDD505-2E9C-101B-9397-08002B2CF9AE}" pid="137" name="x1ye=42">
    <vt:lpwstr>BzN2n16WVS3aYS76z1F3Z5UcCr9fpdpvRBQGi8F3MMYKkl9S3ipgJ+oaBghwxX0k/NmVb7XO93s5mvySa17/jXQ3foT410PhscuOh/uZeB8C9KX4Qtd0wBd1/8HNjaVy4AOfc1QvbYhlGqiPgmDSx/rWQxOoY2R0T9a3nXV0HEokQYYyKJb8gek+XIslMdpwDyu35a4lS5fP8q59ZGTco4UPtb1OTFRTJ+Pd02KuOiLfsXyOLzSsSyWmEYG8Nyy</vt:lpwstr>
  </property>
  <property fmtid="{D5CDD505-2E9C-101B-9397-08002B2CF9AE}" pid="138" name="x1ye=43">
    <vt:lpwstr>dAPcmYVmALZzdteO8J6fIDyozFL9IUmteFPmWQ4SjwuisOgz/v18buPFoXJzeoknvNpT02ivZ0k7uWhyKFVufebo2KcPL4+os2BK7NL0PUShH09BhDMX616yZWneGIDTT+2NBImodCwwR5qM8XfHuhdwoZuDBInmEAGm+PwxyLIXOVeP9guh0VLvdIxbk1UQfo1ZNIajuTO7OnNdnylzwS3UZwbsAAhsNoNkLn1c/DCRyAMQTdxSt8u37AANLBl</vt:lpwstr>
  </property>
  <property fmtid="{D5CDD505-2E9C-101B-9397-08002B2CF9AE}" pid="139" name="x1ye=44">
    <vt:lpwstr>8TeE8cXI7VMx8dlJkg56yI1k2eE+eTh5THg2bP3xdIun6HO4DceTfvZiJ0ouZuQrFl1zK6kxSdaZFpLHjUnDkzxSZzmgv8idwkTIf3aBOc4t6wFVIO2iCgPr49PKsXHWDFQaZpTklqVYiVAvEoZfpkRKYaPndHdabpkferi8sY/GjfoM8gmMvXvPJylqcGlRHmKuEgUg4D70J26U8aUjTqedimykVuHaeCcmxBxbi/Z6Mp2XSAz5ISKpJsMLTsH</vt:lpwstr>
  </property>
  <property fmtid="{D5CDD505-2E9C-101B-9397-08002B2CF9AE}" pid="140" name="x1ye=45">
    <vt:lpwstr>kTrvwaZ770+oyiiWXtZYuyRUCsk1SLyrJ76RmmeC4aZE7qLMboKoZR6eyTwvUoCKBUYZsGgaZMqOstQcnAS6vL0sa26Su7wOv973Npfm9G0Wsic6yiTeujnGtfOIayP2rp1GPXYoomhn6Ey4p2hGnF/SKQzBqqOmxMyj7tfoeOvr0XmyAMiklSQn7CEm6vvOjZDLXi2WOdq7wg5rLOK603J7nR/93B6phKSw3v27FhpcTwRfJTB0SvXDStpzjY5</vt:lpwstr>
  </property>
  <property fmtid="{D5CDD505-2E9C-101B-9397-08002B2CF9AE}" pid="141" name="x1ye=46">
    <vt:lpwstr>80RzwV7UZtucqsI77jdXz8YxTHLzpsFj/X36e82ylTbhBDnLlTM3zGJ3tHoAUUbTQkG5vPB+At0wIbVBZLk2wQsFlLteR7lfE7i2m4z61UY4K7/uSJ0lkGpMvw7jxzfLxEK3bPd6tZjedvrANqgoi8xcpuUjq/yz7DqfF/ornAtF2x8w9UhxcdPnF6gWW+/YjlBfsd9JKbePIQKsUiQEnv+10KUA6iV0CjYdVfdKmZFtfSwCW6Bb0aysHCXxLCQ</vt:lpwstr>
  </property>
  <property fmtid="{D5CDD505-2E9C-101B-9397-08002B2CF9AE}" pid="142" name="x1ye=47">
    <vt:lpwstr>HuRO7x5L7GfagVRmR15JmXKDSvtymU0qtRuwZPb/TmzMj8yAp/Fr6RHPqx6xbLyLjfEBgaDjA7pNPPFunq2/YY2Zw4AhqPWeFn92jTygJqXDVd70SM0zWNvHI3hbudeL4L7kNQMo7MGN2tkbUeS7ev10daQ5qdvAqIOKNuoT7WAOnBXyoffZFbr3u9jbgsCMRt5nM38YgPiNKr+/9PeMj4lpgu4mfEUcGu9HymF6ExYkl/rcx8leZRexenCJ4jq</vt:lpwstr>
  </property>
  <property fmtid="{D5CDD505-2E9C-101B-9397-08002B2CF9AE}" pid="143" name="x1ye=48">
    <vt:lpwstr>VYwxv64RCLlCyssyd4V+GXoY71I428s2u4nE8JmE5e0T0QUDM0nzjqlFBEVkCYdHAow/D8LEVACW3zhOPegoorQBLRr6qV2rrzD1qcNyAy4uEUlsrOjI4n9xtBKfJafV8ZmR1UtW2Juud7za/XsXD0njRfZjjUBQQ2F5abC6+N9jO7L142kiMIuOodBZSCD1RLxOsULIrHvvQpbG3hwioOXZWVfIopq0n8DDhzK/qPvTduG4MdjdS1C4RLUo0o5</vt:lpwstr>
  </property>
  <property fmtid="{D5CDD505-2E9C-101B-9397-08002B2CF9AE}" pid="144" name="x1ye=49">
    <vt:lpwstr>4NU4egA/sBo1Roeuy6h1h6arVqvOpELTdxk+w2PkPmvtaJaEOf13BG5sseohf6JnDiWrY9ZFn0lh5IB6ECM2QhXa6KYVmXQo4oaqVGJyMb+kJFDJ3V/GJ3GLsGK7iphxCFkAsXTIR2SNMsXYsHbLyH3Blk9N1LR3y8f043oQ2/CioVXGeCmUkGLVA1SUBftj8gr4RfEdJESpZ8b9fOc4MrFB9bRlySpA7uoe9j5jTANFz6UfTjYaZxrNPoVM7uv</vt:lpwstr>
  </property>
  <property fmtid="{D5CDD505-2E9C-101B-9397-08002B2CF9AE}" pid="145" name="x1ye=5">
    <vt:lpwstr>fAWUGCCbXW81Tk1Qft6MEmaRTEfGzueh5ZzoShNUMyNeA/1Jer0h4fncGU4BRqWLMi/xoORd6QhKJhcmEw4euxN2OLxOBOxJXyx1RDlwBEqMfeojNStjkjQQD8N+Pk+AnADRZU87HYhK/wUZTZHD8blXQsAllTgdIUHY54KoR2NP8CLEIzrpgH+KdVszn4w07AzapnymmpCt+Yd0YMpedcGcLez3ocjF99J7oU6XvSzbWyuKOcKCLNpUnXmB+sx</vt:lpwstr>
  </property>
  <property fmtid="{D5CDD505-2E9C-101B-9397-08002B2CF9AE}" pid="146" name="x1ye=50">
    <vt:lpwstr>2M8RG7ojeXUualdV2UAJ8jWOhDsvzjyaVYOdgJR3W7oDMzagwzqpQyXS0LzPehjBzOCLCc7pMFt9oIPVT6W/POYesAM7LTal0EzICQ7CxJUTqB61OxwUB2zzxaVxtUfldEDY6D7tR/vJ/voqadjGeDt5o6a10QwkuMA2/JtTtS8gGma9kPsuOcpdMcmiGp9RqMnDWLa1Keezscv4TEiPCGmxq3sLFfKg/S38AtfLjKYxCPoJ5KoRyjlMKzqOo0M</vt:lpwstr>
  </property>
  <property fmtid="{D5CDD505-2E9C-101B-9397-08002B2CF9AE}" pid="147" name="x1ye=51">
    <vt:lpwstr>3d5TXv6MKAN9PDXE/zIYIOkHhrWzNr1dYf314Efg2B/ENSM35Z7m0NTPr/mb5vAuPtLB3PHQKpmp4iTwU68d8wjHED5vFjRUwVk/hmMo50FSM5QSuV0ei64OP8Q3+JOHABzfsNI0qF10ffgGFcHeEU+1W4/tVIxNxHWbBN+6JYyTWIPyuS76qlTNR9nty8OcZJ6K1dK4p98WO4JtsD2APNYoheg2gRwSmXB954Q8240YQFVJbI9dviCxLnBBBiq</vt:lpwstr>
  </property>
  <property fmtid="{D5CDD505-2E9C-101B-9397-08002B2CF9AE}" pid="148" name="x1ye=52">
    <vt:lpwstr>gqyxmAqj6B2HoLn3p7/iTcGzdyYw1aERLPuvf+ZJEc78B7tVUPSIciKUrTPPZ/EqZkSFON5MImsiAQfGh59miScWQS7QQDwTUDjYijde6XcUZ9XrYWBfQ1C4YhBnwLe2bDn/YTBJ7786e6B7eeMYDwp03BQ/GXvrjnvE2V/jtvdiWlSGwDxwVK655Bp//bpA0dsXBIgB0Hs2/TRSo6LWZnjgngPixdVKnh0FnCYDuICEHwPsvoyx9OntryCh5s/</vt:lpwstr>
  </property>
  <property fmtid="{D5CDD505-2E9C-101B-9397-08002B2CF9AE}" pid="149" name="x1ye=53">
    <vt:lpwstr>YsR23MBXduKwuNT5wN7fYiA8BPZ0jjQa1I0QsCNVbB+I0WGCUFMflbTXCc+Iz+LwEmoLhpaDkILRzLwmG/L96r2tqAVtODz4JgHjzRQBr6OWrNp19y48/iUMymAnHH0EafUTLM5KdOfFSd7QgzBSGERC0e+N71R4mPHuM+NkLCaepHo78qsiFaajyLJzwJdxG9mH65mXlNhz/ke4JGQet8j+GknHw1X5mvZzhNscfyqs8Vxu1Q4SALjSHDP6UJl</vt:lpwstr>
  </property>
  <property fmtid="{D5CDD505-2E9C-101B-9397-08002B2CF9AE}" pid="150" name="x1ye=54">
    <vt:lpwstr>+esO5LRM320gpDBeuVahuXIp4Wqif+Yvc02wRrdBdheYSYLggX6KpA5g3Xt9/lZj1ToAQAZCbeTjCYxLfcV4SZWPkyyhZefJuTf9axgrX28yuC5b5+ZyuM4JC6pusqJYwVFsjn3JrHiNWusB9pNxYUmRmRzcLsz1ScsoyKypeKwVoyvCjauf/X43f0M1Bq02dzkuyYi7qrJoGfi1GUGzoOBLJRJWfFsFNsoPmr85Lo0ht4OSNOvfgG/Np6+CN7z</vt:lpwstr>
  </property>
  <property fmtid="{D5CDD505-2E9C-101B-9397-08002B2CF9AE}" pid="151" name="x1ye=55">
    <vt:lpwstr>rh0wzsxJkugevRumzVG6rBRw52EzPdhw69Ghr1/5705n5KjPwX5kYnbxj+Uz0oKt/rtjce5iLPah5oz0kJpuLFzTj+eyaPAAECYg0Q+mJR25yyqDWzQAVcIn/x0R+r+6i3Mr2U2SE3EGTpifx+PQn3spmxl7AJERsOJ1WGeWmiI84qLxW3lw7aPPpK35C2XwiKZT9FWbfe15GgiNI3Pd93SxDkzisX8RbLrUxxy2xc9zAxkod+vhARK3wC77NFN</vt:lpwstr>
  </property>
  <property fmtid="{D5CDD505-2E9C-101B-9397-08002B2CF9AE}" pid="152" name="x1ye=56">
    <vt:lpwstr>OSYYS4RVai5emaGb9iWGCkI4gczBtozEEE9M564HgBt79njaeeRa/CRAZmuCisexcznohvtp3etVnTK/r/Oe3qSoJkScPR4l0iMU+1ebd7Kw0Wf9lhhVgm5FjvUG6eFZrnOcQVi3sU4y6/2pr7wcHsE1I4AyyoJd+O4HTbC+gUDOa4ND1GPf3/DKkfUKtSXIn9o0RZuIjSRnCyFIHHZN9ALWEkeasEQLkoNlaAHrwi4/IOwbMF+GHNuKzNgyiM5</vt:lpwstr>
  </property>
  <property fmtid="{D5CDD505-2E9C-101B-9397-08002B2CF9AE}" pid="153" name="x1ye=57">
    <vt:lpwstr>oEKZEvTIWaFGClI+Otpv1/WF+4Hzuwk0V/H62ElCOknKJWgNhH4ji8+HSQAubn2zf6I161FoJMtWnIAgHEtrgh752k1eAR6gkIJhq+27dY+KyWSsnsd1Av4nj7tAp8jsiATwOtTGQ5hmbxWsYz+Ti049sBcw6enyvBxVAx6Jy8H0Y5cvPEgA5DlU2hG9qQtWi6E31K3j0+vRvysC12vPSiQ5mTCzMrdpqE9iNAmSG86EuNXprM/4skPA1OMBTyt</vt:lpwstr>
  </property>
  <property fmtid="{D5CDD505-2E9C-101B-9397-08002B2CF9AE}" pid="154" name="x1ye=58">
    <vt:lpwstr>Uz5g6tz6LgVAMKY6niBOk34xQDP8RdNWDMkwRGvOzrjK82VaafdtkTfUvjB2HyNaKD+3Bhq0G5GnUnI/X0p6uDVs/jk2D1tHOgL86dc4LrmDQSvd8J84cMxSlpKB9a2xb70RMoqKC1ZeHkfODZAZINVqRKhzTY94H7VZEnS0bh+nn1MUz2Yjpl7NcSmrypPBsIMMp6UxStOqaDHJa+WHNfRjAc3XhF99oh7ZIfkOXp9P5GmXlZFl8XDZMYanZAN</vt:lpwstr>
  </property>
  <property fmtid="{D5CDD505-2E9C-101B-9397-08002B2CF9AE}" pid="155" name="x1ye=59">
    <vt:lpwstr>xXM4sS2kvFqZohU761ztXcTHtIP8exLKsJRcw8+WosFGJ4aVUO4YRYkdDvtarMaGfaeOGUtCVh8HQch2FWtHXHeqxxpCzSVeVqHqsYX5HbbzUlk7OoiwspwS8Mc+ky36fLa1reieEa+MoWbFwEF7VHBqncDMLIcl8FDTXSjUVQsiNi2i67D3u1LxzozMqKDZCKGsEpg0gnbUWhkh7HBtjUqdHrEaOTiNl2l03dKFQwQ6KQw+lHYnmIuFSp8HQvT</vt:lpwstr>
  </property>
  <property fmtid="{D5CDD505-2E9C-101B-9397-08002B2CF9AE}" pid="156" name="x1ye=6">
    <vt:lpwstr>Hw8X4S6gIWkxGI9C3mtIC/2kqmrViaSkw/Bhv5tWHfmXRYHJe5Gf2OI0DsUEJCBH2ZuVqWn8v95JrHgRESGpUuqeEilxxi3Evgg8WzkrizD6ab7m2aAN/+feEKaUtu9yKJXs6EZvXRrFhyBN5tEpDQwYVD8WCn/JBNKGEcCMAr4uU8d+UUf1b5EalGeFA3J3u+PBLnZbg1xEq2TldiO0p9lvLjOxpqzL1AH3z76Pslv/ztCjPXkykJXmp++5ZRA</vt:lpwstr>
  </property>
  <property fmtid="{D5CDD505-2E9C-101B-9397-08002B2CF9AE}" pid="157" name="x1ye=60">
    <vt:lpwstr>i7kSrq7RjJ6bScY3XigUB3WY0S/KLOu0amqMth3hWwk6uE9ngXTdXY6T2DYzFm8/AzL8MS0DnN7o80em2vciYizWBPtx1PnG/Aaq0j7XUKaNXO2haJaiVNr7+E4VEz6M4+0FXjGEG/DkIjFA/4DC3zE4CCekiZ4aCU/26zllWGNcflkyVLovgjr13lz0TBNof5eO0LA4z9/GV1DuJ5WUQHJTA2cIfhEWmdEtoToonRc/LmcX5cUoyvk2k+zNkPy</vt:lpwstr>
  </property>
  <property fmtid="{D5CDD505-2E9C-101B-9397-08002B2CF9AE}" pid="158" name="x1ye=61">
    <vt:lpwstr>TKSfcUJk4VJo04dk2rMK0yc4TsmeBpAIctZhXz9/lvEbLQL2M6/pxQLqNheo9YwlST1owuFQuEUcjca2aBudvtnsKsOsZNqm9ZXiyUiEqCWAiKUYtkcDLoB43bo/HL9kwe0uIwmhQDHGBDVZvKqriyk6XbvWoial3wrvFqc9Ec+4SG7AnEPmNvVYSft1sxwAIdGAm8tWCZd9j3oDTmuSgtH12LUuLR8Xyl3bqcRUTG/+660l2LsNw85NVJvhIgC</vt:lpwstr>
  </property>
  <property fmtid="{D5CDD505-2E9C-101B-9397-08002B2CF9AE}" pid="159" name="x1ye=62">
    <vt:lpwstr>j/1CGKFEN8sU+vrQofDsp3xGQQQJI21wNAje/Ni4vsR2q9P+dL8yTbRQSJyrERrW74e7W3nZEoiP4AfBd9PooSMRJQ0m1z7yfyavlTCjzBSR6wyCIiWWQaGHgzPnNgzCgbSGM9nzxr1qU7AJtdkWTJwyvVAHdTPAQrVW7PmTyY3kcm+3Mlz9WQIyTRWarLw8UHUgFBn/1NKte3AYYVY37FXRO4+/lV6Hke+6c4coP18LL50PdITcmyDsNPfAlkO</vt:lpwstr>
  </property>
  <property fmtid="{D5CDD505-2E9C-101B-9397-08002B2CF9AE}" pid="160" name="x1ye=63">
    <vt:lpwstr>bLgjEo3Ht7pK5CivofDVWgldUiXWPtgkc2tOk2dqtAvC+eqFnvnMP+M6ada1WpF9HpE/HsV6BK84hg79o6C5mY8Xx9fVe5Xb02rhkag7XeslQjzOxUHa3e1ntbbHwOdDorl18rXi5z45EvFMtQ0XNVZmTyrevD31GVcukIR2QMto2TdeXDeZGwSm1RS/CVuiGPFtvfRve3o7xIg0Q0IrAd/8UegCWDzR5Szt/0/qIPuHT5MIwZyJeA3jofM1Lmj</vt:lpwstr>
  </property>
  <property fmtid="{D5CDD505-2E9C-101B-9397-08002B2CF9AE}" pid="161" name="x1ye=64">
    <vt:lpwstr>FzGkgcLbeUsuULf6llC+ZkxxO0zAEHdyN7qoQ9ujPM39vgXIlmbRYKXvwCqaw+4axEf33gyHtxC7pNuqxgUnHx1rs6LF64csCWXNT0EDghc0jTE7XM9U5+FqpG6FPTBYP490EjzY+gUC5YoT8zeat1eSV8aO6MjqBJ1WoaoVIif2mV2fASw1xw8KLcW3JHdPkmPhDV/e9b95EbUHkbGFkurzJwHFr+Gux83zaVUxwAf8xIGG9x5giDoKqz6PERE</vt:lpwstr>
  </property>
  <property fmtid="{D5CDD505-2E9C-101B-9397-08002B2CF9AE}" pid="162" name="x1ye=65">
    <vt:lpwstr>UC33ocrGv1B+3w4cGqbPTq8si6pp6+ZXr6pFqJNhSulxuomE7luWuqaV2y11jKVVGP1fr7TgTRXzQG+nBa9x/LXpEW/SiQpZYAgF7TuJR1F5++kKEsS9anbuV7aHubDn6wQmRk6yRvgbV6D51QumlVsF0Qxo07JiteVTraIeFiVD5pEy5wkDinD478aRVCg1LF9nxwDBFjxadjmqEugA6v1RCRyEaGrb7nHy1CnCcnPkR/OT5OJeTjfkIZIi5oN</vt:lpwstr>
  </property>
  <property fmtid="{D5CDD505-2E9C-101B-9397-08002B2CF9AE}" pid="163" name="x1ye=66">
    <vt:lpwstr>lKupRVsrapKxlx/o6YPzkcK507CpnWg1w8HvZB7q1tcsv5BujF6AkuV8croKw+zb8ZCPUuaTYFbsbd+YmZDnDlqNAofVxavv42Mr5bq+qGMfCMcLlirWl+OUIxBxAMPst6h/HYFtpNsbo7M4q9xVFDVp94QjbwyrqKcwlsHAyNpsD6VKmXulplX7M/js5iwVEoiKIfxAK3Je5OgLDDCe729UNPL1uSzntVt85JEMzADxfqX5U0ZrHusk9HHzDXa</vt:lpwstr>
  </property>
  <property fmtid="{D5CDD505-2E9C-101B-9397-08002B2CF9AE}" pid="164" name="x1ye=67">
    <vt:lpwstr>s46I2FbOuEBD5HuNrWDUoChN06MquzFdBthWR2aoLZKOpblq4Q09VYBmO+j3nmIltYt5UhXfBDa8y9n2DSU6uMCGmvmLimVGFxzdxS9qHUQ+2VD45Z+CHgg+4nlk63PGLphwRfp7eITYUW1BFAnJ87d5c1aafUF3fDaX8KQCLZp2P6S9XUBLhFcTaf9RoBDH554kunXlVsmg1pQmwW0fJS3bEDCLAvbQr+NNt3TryZPsm+KtAxQupBpO+ztBVXd</vt:lpwstr>
  </property>
  <property fmtid="{D5CDD505-2E9C-101B-9397-08002B2CF9AE}" pid="165" name="x1ye=68">
    <vt:lpwstr>SvI1R4enY0mAaRwvrffaL9g0zJ4kd/SFc1Bc5Z2uoqemK9mknjMJSd2FJZaiHpXyKC9h9W1TXcF2+I/BdE0VKzJnFdHb6im4bt+7akClwA367wDsFjVK6uceChRex2SNgbqgvQ6jvwSlJsT5zLbyKfFkc6hFhwp2tO8e2l97qRLLK77ksMPvcn0fAl+3lXtp6xL13oyf1KtNTIrLpaQW2DcHGEnX/W3A7rZhy2u0zL3HaT3p13/A1IsFZwCpm/c</vt:lpwstr>
  </property>
  <property fmtid="{D5CDD505-2E9C-101B-9397-08002B2CF9AE}" pid="166" name="x1ye=69">
    <vt:lpwstr>olVqIjelCuhwGafV0skUDFvDjlxfT27GDgQ3KVXZZLTYWjko7udKOZmIzVyc5KOqka1PY1OkqogTePLI2L2TUTlc8PNZMpActusZVWQwfAZ817kcC9Q+eV8w3NB6DWrrDqFa4iS/X8kmsO5T7I2Br5/Q3qhRCggrlKyaaYfUoZd0nVdW/SWLNVPq6eHviufvaovRKyfSZiw8a2VyuT3vbOh0Eq6IG/WQxGmQ4Hulvwol8UD9LTqqDnj4HmwwyGf</vt:lpwstr>
  </property>
  <property fmtid="{D5CDD505-2E9C-101B-9397-08002B2CF9AE}" pid="167" name="x1ye=7">
    <vt:lpwstr>vabYMHgmWszNYh+Q0mez5QVGd39wGM9jjU6bCcALglEEnKVvxN8LvK0wO94HPr6gF/o+d6AFIX3lq9Qz8N+MuBr6G1Kt3aipbEIIyaqpC/zai/e00CsP2TVFiLLCQz5aH7QaSueJpnvZxms7ChKz3BGD18hSf4ke4MVrsoeBwDyF1o+KR5xxBUpMdwP2kjUvoXLSwvgTNzq8fRk8/5cCurqoZK35HnoM55JqqDXtr4qBukNj+5Dm5LQcJ0qJxvm</vt:lpwstr>
  </property>
  <property fmtid="{D5CDD505-2E9C-101B-9397-08002B2CF9AE}" pid="168" name="x1ye=70">
    <vt:lpwstr>hKvR34x6/SAQpP0ADDx22zj+8Q0Ig+JvwNHkPV2UUa2dA0Ck8zMf+XfM9seDAswxeZBsJrULElF5xm4m/9Mq5CcNVPcr86WDFutuI+tRZ6d9gYiggeWlUV1JjS/hedJkXnSaMGhqnPoRZAYfiTwY+rnkwJ3SuMlLT+aB6aJJpMRf3xZDHsjHgI9LT39Dp4MqmNnXcjyNZlbmIjNjlX4JZHpuv2uRSS9QP1S/l5m3GnuOr3Dw2oZ4oC5k1UVvvuV</vt:lpwstr>
  </property>
  <property fmtid="{D5CDD505-2E9C-101B-9397-08002B2CF9AE}" pid="169" name="x1ye=71">
    <vt:lpwstr>QCCsv15m/J3rxLZ7k4sWl67uQ+E4w55OdH1LaPDmAFU/wUe3bW3lbt0lCLmfl7vjl/OPYl+QorgMZo03XGvJgVg4gkr5MmGw9ZOnC5x2ZFZwY0yLwa8Tq1fdnWe026W4KwgPwRD6bDRwOwaBlJQEyyHp2K/Wk/S7c6Lff9posPCZCCmulPQGO2oc9ughah8Lu/uDs328A+4qtfByMJCkaVAHEdKQty+VwDH5+BlG8TkyelCZmU9rppPX/NPBWYE</vt:lpwstr>
  </property>
  <property fmtid="{D5CDD505-2E9C-101B-9397-08002B2CF9AE}" pid="170" name="x1ye=72">
    <vt:lpwstr>ZbzxzYnIYTTpsV7h9XNL07BJXvRuJc3hYzUrU0l4crSDF0yvsdfiygw7kmXCdrp4M5jdxFm2/NmSd7vSZE4pB4+VO7LiHaani5q+2fRg3IKK6WbgyPkY7RCNsZhNptJucsKXTbdp509hUkMJDpi4N94TmGwGOegF/OOotjx77RBUYNqE9Wa/GpBV4Q/2A2nzavNTh4TGPvih5QZmvZXChanewtwP0iVlriv9djHZJ/AmYP2o+lDOlvlb41eQfXv</vt:lpwstr>
  </property>
  <property fmtid="{D5CDD505-2E9C-101B-9397-08002B2CF9AE}" pid="171" name="x1ye=73">
    <vt:lpwstr>NuneG5KW8Xp4tFvR2jq//AFfb+9pnqDH0SyFSQVbsx4w4Jsh6/v3xRRldenUPHK0L509zxSWreQ/lzwI7HJdUFK43ImvQd2iSyiar43doWH8seZD/PO/S6buq8HK6pfUO7zO03cSznDr8eEA/MpzRtowGNyccdsizsTUxB0hlnAx/nEvwUg5y59tOrcFH0oqAbQxsSWQSiNPfD02wKk+74Eoba83ATxX6+LBSOu+VDMx8Zrd3qDEZVMXw8q901U</vt:lpwstr>
  </property>
  <property fmtid="{D5CDD505-2E9C-101B-9397-08002B2CF9AE}" pid="172" name="x1ye=74">
    <vt:lpwstr>vZaqBoNEHdriylZmKSD5Qv1HlrhmvgpiCup51a8H+fnLloHkfY/rGe87aCaKGKPaER+QxQ7mzc/e9TDgesWLZR8rnzOf1YkYqvx2PycTttvqY3vdWvf9lCfsntQhSOfl/huMeTdZaJCOs0ZWs5SrI41Yo8TFdap5UZzX2vi/45FVCZYRyuYMp8IbWdcNPXlixN4N6Ebi4h4+KmCQnDdQdQVYkdzW31Mm1psevVTqVONVbniHAuxyrH+OYNPuhxG</vt:lpwstr>
  </property>
  <property fmtid="{D5CDD505-2E9C-101B-9397-08002B2CF9AE}" pid="173" name="x1ye=75">
    <vt:lpwstr>QWalWO5nvM305yzSMa5baYXNA+jmIj1d6rv5l8f6fIBaRLyVdLK1N69HKQUMQCp/SLRdXddss+LiltxU1DMbCV0JyLFTDKDqbsIirJyiSWVKLumgUsxXEnUF34BeCo/qmy7SzmBMDU7gQMpwXxwOCeerXJQrVnIhw8LOufNwyFVg6RHZGAq8qmukOucXPrOwbbr+0IoPZHLJMmtMVuekFFeoVCJnDenDd8OyjLOXtQG1eDAqVPlPxnCIYYB7zC5</vt:lpwstr>
  </property>
  <property fmtid="{D5CDD505-2E9C-101B-9397-08002B2CF9AE}" pid="174" name="x1ye=76">
    <vt:lpwstr>r9ZPO4xnqhvSymGCAOPvXeaM9FNL3Sl/7HeJ39X/Zrt2i6ZALL5bMhAuBgipKN7DEB5WKpsebWbbbJnzPJ7OhC1+YVOAAeJTufwaXnO3a0pOaBlfaxiHi1YhPfMRxsS2OpdniMnS65/t6gnZncSmOyfN4A1+E6GD2uYQWt6ZRgGYIaXsu3kjrU6kIvTIV2dPU/x7t2MJE3IDRY1755sMWmbxJgwaMcKnzJsfukUccUWTOoVqrv/A6GbHBq3Nh0U</vt:lpwstr>
  </property>
  <property fmtid="{D5CDD505-2E9C-101B-9397-08002B2CF9AE}" pid="175" name="x1ye=77">
    <vt:lpwstr>+VMIsb7V3GuFHl6QEnh833duuphzF7YCG4CXVth89YdGKjEIp8k2VAeIo6NH0lZKISfX8zvgUQtQ2stybQMKTwuwp0Zz5NPJEIhwI/1LwsBZId3GhtMWXJ7GVVVGavH+gFZo1ChZO9ZXhr/3E6UV8gq0MMK+sFtJStu7YD0Yrnrah0UTpskNaTHk3Va+gSERyzNbYDMdmKtTtTomqRjeRYApUqMH7oc1i6VikoF6kGCymdbCqhgrYM/PFkZkRG4</vt:lpwstr>
  </property>
  <property fmtid="{D5CDD505-2E9C-101B-9397-08002B2CF9AE}" pid="176" name="x1ye=78">
    <vt:lpwstr>2gHVwVWYcHygcIrV+Y/og7JiWnCfjkfGFm1w8n/Yjxqn0xBe/gwXzl/Krk7vDFqGutBmqCT9EhHPYGOU+PThzrA4XtYAZ4ZVxRL56/mPE7o/JVrGbekpuA9X28mEGDSsX8wnsQYI8YupMk6StiMDEAw5lwj9IP77m2K7JglwKw9141jbDUBdCQ2Qroa9nKsPGKPypQ9s5b0jb5/XP1jWEf23BVLSaB6w3g8mSYvGg2GhIs9+F+Y3IW8EeMCvrNb</vt:lpwstr>
  </property>
  <property fmtid="{D5CDD505-2E9C-101B-9397-08002B2CF9AE}" pid="177" name="x1ye=79">
    <vt:lpwstr>JjVnGZY3bTWgqN8l6Dtd+6nYvo3Nl5Ao8NMwxlNPtKkaG+vM/ud9X3heSWei9o9v7CtR2IIHs1nRD6ZvFb5w1NVkz9CjJFq5rmu0OEe6rZ2Kb/tozumUwWeOlg7lYURYfP5Pt84BfuNa0Oi44yQFZnBAGx+68W9leaNmG37AjN39o0yoOYvYYy/jcO/k9+2QNS8nH2iWSRovtictodvFW0i/J1SqBLcwoqRgV2hgi7QpVK+5XyOnhQZpnu8UcwH</vt:lpwstr>
  </property>
  <property fmtid="{D5CDD505-2E9C-101B-9397-08002B2CF9AE}" pid="178" name="x1ye=8">
    <vt:lpwstr>7ttUrx0gYHYO7r0Rm3IHFbqW169rKMCXgPjUTYR25+8vsYlNMPwvEqjeva0MuzxKqq8Tv7Uyr+i8gysrflpWm5OcC7nDVeq9UYYYtsHlpqimEOOtf1lyty4Vzu+wV0WvZH9BtFaQBGe6kSIR13JDyGBzZbksDFnvqG1QzpA8MsjKDX2skJPKQIDtpLjK8OtL3ZpVJoaKOyJnbx3DTh5PcQcsmzfirpllLb1NjTF9l7iKXHB2SOW8Bwss6w9V1CC</vt:lpwstr>
  </property>
  <property fmtid="{D5CDD505-2E9C-101B-9397-08002B2CF9AE}" pid="179" name="x1ye=80">
    <vt:lpwstr>YLbBnTMh7QAuUZiPh2nFyGsO0kq+xeDgYmbOX9ZeQ9iCHBogjP2gMu87BjNVJ3owh3pS9xpV6znt3qp81HPqA1ClsM1E63VkH64C2OD3RowpJ5bbk/3vUtkQTqtMK93Ou/jXA5eoGuUaES1hjGoDNLU1uuq4YMluAiBH6j/oE3kmtosiIabEi9Tyt94pK63sJVtOZw9s0tfVvRxZTHE7dfu63I38ApAsZitgOyCD433prKMt3M+AZROEJ88vomh</vt:lpwstr>
  </property>
  <property fmtid="{D5CDD505-2E9C-101B-9397-08002B2CF9AE}" pid="180" name="x1ye=81">
    <vt:lpwstr>JbFUTqygyvFAR/DzN8L3k1BdBU2IZThCT2xlhHHu/NyM+7A30vIyog22O2PTEfjbLntlb+lmuYwsH+iyvz2gDtKBt5BoKjDsJH+U812V5hYppsBv8sPPr4UHkFUgN78aaYIFIof1xQz1zAZAKp9saiOx4dcZN/V5ckrbGpLi9j/lnInf4tpjb08ji0+yvKMVZ5IcoPVLUJzCFGoUD7JXq/nEH3U+/MkGIUX6dr2G9G9bBXzJhWSN1Tme+7eJWP6</vt:lpwstr>
  </property>
  <property fmtid="{D5CDD505-2E9C-101B-9397-08002B2CF9AE}" pid="181" name="x1ye=82">
    <vt:lpwstr>hi3btw5AnD94UVqByf6njGMeneYeEthvIv50r12ysHEahnzCEuwsN5kYiuUdWgDKegjGZVUToKhEEjIkMa1Cd3GyK0kTaEZOAKFzyhHGgjDsJvv2iarK732ING8LngYkg8VtZ2Tv51xlZ4vT3aZj9KIk08v589A1nyhb+eDnIjqrEAK8yWBkPo16PwoW44IWn1nGo0YlK8ltkDhG8rKWacVk67DtetD6TMJ3uEDMV0WoQxyrgUKlpPKm3ynCE/N</vt:lpwstr>
  </property>
  <property fmtid="{D5CDD505-2E9C-101B-9397-08002B2CF9AE}" pid="182" name="x1ye=83">
    <vt:lpwstr>vjAcLvRrmJey7or2VIiV/F4wz7S5XPQbAqQ3V2FUHZovvs5z77eXSNUNU8Fcpu5844elxQRveUOzi9drVzu+DNqoatVIrJsNoAMHcBv62thAzKum4jIKI/ld/PBdvgg4yEeIoNrJezUVzdx20Pgi6tCyogTTzxWwpSsROTKlpm1s24+uusoMCGTHDm9kg198M1BqO1UWEbIOeJFbWXernPytGwTh9JV55zVXC2pubiazI8Ks9gooajVgmDmSUJm</vt:lpwstr>
  </property>
  <property fmtid="{D5CDD505-2E9C-101B-9397-08002B2CF9AE}" pid="183" name="x1ye=84">
    <vt:lpwstr>fVI3Qmss3PJnJEu1f+5xZgf/4WvP7D+VQF/31fUeAhSwTT6cRcbCBcnlLs/5uTFNnGEp6A/Xc4CZC3v9Kfn0O+ykoUgmtV/PWfx/DTdH2K+6sUeFV7/rdvtU3oTOWldB4XJ4DRbiN+Ug0SwojcaV0mw1rKSJmgpKDKTPIOL6eflYchfe3EcycUCkriOYYADXl05DAYP64UjYnt8gpcS06lAVXNS77CgrVqbvAFsHcRVeFQL+ZvteeFwrP3cyLUU</vt:lpwstr>
  </property>
  <property fmtid="{D5CDD505-2E9C-101B-9397-08002B2CF9AE}" pid="184" name="x1ye=85">
    <vt:lpwstr>hOql4VhDNB68A9AFesQsr2ZInVmJjTUYT9xkLkthlcwy/p/RV9I9VonXQbu0g5btTi0SG+Ecsrrz/eczVzta0DR7+MzsTeqyRhztBjUwSOS06GJQu2yAf+GTvOxvFo0BQq2IGER36K0W0+peKpRLqsz2BDhK1BdZ/sp6ISSLpb5zBoM/hn0mOlqYIr7M/RL9D9xeR4Fzoq3C9w+oi2cZhGu3MYGNG3phyUnglAUEMrl/nygazu72tqccPnq2eyS</vt:lpwstr>
  </property>
  <property fmtid="{D5CDD505-2E9C-101B-9397-08002B2CF9AE}" pid="185" name="x1ye=86">
    <vt:lpwstr>/PO389OffEXeqUkKEfbMfhAV0L6YuG6mT6OsKxX8WbP8OXwiApAlcT9T/w0Vp5MJOYt406YLiqxLOkLE5t9u1+jSP4rmoXQ5w1UPmw9BfzhqBfjLKfvBAwReVduo1heTQFanDfxwp1SujFc/WZdDONHhbiuaxoaZbN3HT5IaI8ffZMCQmIbK+FnYdZgIRDgCWGUpAncJALZnUiVvTdLICayn8OGR5lZQm/Dnl7Y46GENFW4AVyttjj1hODBvSgr</vt:lpwstr>
  </property>
  <property fmtid="{D5CDD505-2E9C-101B-9397-08002B2CF9AE}" pid="186" name="x1ye=87">
    <vt:lpwstr>0l3hqE+gjQmH5ADSlcyO+78uaxBahTdrpIqKLKpldXPWlJ9cLxuO9jEVJFQRfWG59v5iNPuole0m8sP9MNw9dMKIR2Ki79OJ8GJQdkwGsrUN8dcFSFsROV6cY0eJcLkd6UAq4r0ULI1ubwCy7zV4UbUrOISXxIhxYuwpzpQqOWb0+/M1hlPRV6I4LmHie3npvU0VLeoFdPAfT3z+MGU1w3nQn7tm4kQPIy02TniOKzUJwpPrpAjLFCGMVaTnZg5</vt:lpwstr>
  </property>
  <property fmtid="{D5CDD505-2E9C-101B-9397-08002B2CF9AE}" pid="187" name="x1ye=88">
    <vt:lpwstr>ZX+zX/w81tkOVE16qnXk8OpaHEBXyAWoYvMBAIIaRhY2+AKa/HicogRZR4oWaFElOetEtXdq5k/Lbl1bEXQFp72N7GwRXQ4tlgEuw4vVrvkpQKhX/ca7mM347eL70vZqGhI5QgcmzMvztDiMGgl3xgRVj7ChaLu6efMdSE5qVGXcUjdVHMHaGA8EVRrr5yo1MXl7LQ2p8Fk/L9QTf4f+Abj3IWawEgDgrI8wZOBkWyZa+s5orNFDPl2fr0KaJ4M</vt:lpwstr>
  </property>
  <property fmtid="{D5CDD505-2E9C-101B-9397-08002B2CF9AE}" pid="188" name="x1ye=89">
    <vt:lpwstr>4nxzkgSsH3DUO7SUYI5ByO3v9vE+P2BPDZrT/jpngfmCUzTaYow2XmyoSVZXF3RKrOvOgpSDQaKXI8jOjhjEmguuP5OxpfPU3eZp/RBP/nR2aNONMHWwIA6SZGtinbVKwqPOvfNbq6A2EswX9sBSSvfvIBQo2GFesMZ9GEHcxSqHZODfHRnJT6EpCBLSMtRVuma/4hk5jH+eJta8RTI3PYtBRAAWM4WlQPH3V5NeydzAGA9WVhgOQWd7y+ZZKF2</vt:lpwstr>
  </property>
  <property fmtid="{D5CDD505-2E9C-101B-9397-08002B2CF9AE}" pid="189" name="x1ye=9">
    <vt:lpwstr>BPuuxtG9SsE0FQLtiDrg93DuoSF6IPR2NgPTFdvld7Fb+G3feszKY2sfbt0aQXH8IIYJ/BY8QoAHWvEVmMWPRr7D3iflLCYjDH81hlG/2nXfbL935aLjAgB26wUiugQP7OZUaJJm22mlFp532xwFgiGWY/OWLGdbhFDwuDwEfkPuiLCHQsdMO2l5rQ0hmgd9rhrGeIhCPLigR6T33k/RNdTHl4+YBMe8Q5fcX1Cgt0o2EQ0gA6AHaAgtRDIzW7i</vt:lpwstr>
  </property>
  <property fmtid="{D5CDD505-2E9C-101B-9397-08002B2CF9AE}" pid="190" name="x1ye=90">
    <vt:lpwstr>K9KWeYYV7r9AA7G+9gOz3iruVaBJqcLxK9f1Qhqe5CP3ETEZqkmNi6L4FPcd0QkNJaLxLDmV0bhtyFpXqSLoPiurduJ2JYkp0ruqNxJnF6gfPErbNG479Dp+QfO7zSeYXUTaMcFlZPoJKe7Nww6RLb9qIrMqSHuahNU0TbJeYK7jO6tDcLE3R+fj/e234QywuNjS8SvFTn4sSmmvfBylOUoIGhrENca3xUXSIviuPQCyJkyr3w/jCoYVu57/Qm7</vt:lpwstr>
  </property>
  <property fmtid="{D5CDD505-2E9C-101B-9397-08002B2CF9AE}" pid="191" name="x1ye=91">
    <vt:lpwstr>WLng4G2ad7XHpmNiDYovW/3o11rtlXDRH6wvj5bfe6RhXl/5yUmiBWLHKv+KlVuw/s12m4XfvaRgu83ZqT8q01ynZSpeS/3UJ1OfvYNTTfQOSVyNqYODttcfcgw6BFOy8vdL11WV3PDhFoEqqwbGLHRfYkYhtm5lUwrKpu3VEPKYTkDCSomlwkrV0wwZXLs6Fcl9N4yiP3Fq3uf6anHponJDc8GRDlK3Sf0ecXIOfatFz6M+bB/K+MsUFNVDQOK</vt:lpwstr>
  </property>
  <property fmtid="{D5CDD505-2E9C-101B-9397-08002B2CF9AE}" pid="192" name="x1ye=92">
    <vt:lpwstr>eb0sU0f14pGEoGSJ2E9ofOjwwMnhrR33IpaPHjMr5LFYDs/a9Y1qll/XxxmgW/078FSZzoIgQIoNRNGxVjqQ5sQM65pu1Vb2pU9z1idAPNLIzIXgeqPmLY795Fq7JiWEjNQvHagzWlfY8gLoh+e8LVf1kEtgwhmkZAA8DghUVAxGhYtA4N0HrX9erxRT7/NgwlCbqyhh3JzeNCi0+OuK9wp/N5W4dCEnjUxHvofB+uCE1cbDAVC5hsqFd0r11Kg</vt:lpwstr>
  </property>
  <property fmtid="{D5CDD505-2E9C-101B-9397-08002B2CF9AE}" pid="193" name="x1ye=93">
    <vt:lpwstr>mGs+UlNsIspca5qfekRFU1dlUGENQ1Yuje69MfJofSIy/sWeya73SW2NwhosuwAtTAc4dtUatcHyIuMvzDfTMTxJKMUCG4VI5wDuycB7YRD790slLp5jhHmnxcdkl8TNlz4DojcVTyS7ok5/k7wZ5iu3eATkPo6kXtXy2c5MKtdrAB6quyoAcnHbZr40aoxJN4K5NefZ2yttZ2JF+P0T5rmuX/Kyv6SEC/wWZZVNEAoVXth8fzQh5O3xwse2lCc</vt:lpwstr>
  </property>
  <property fmtid="{D5CDD505-2E9C-101B-9397-08002B2CF9AE}" pid="194" name="x1ye=94">
    <vt:lpwstr>s3uKxJCbEtj+/zW2tKkmcf5GhaqnX25HFkzb1gHN8bhnLWggHahg+hUvjExKJcCkDGFbfM35L5LO0YrKJoOQw/4T7fhBifjRKWG+23hkSInsjL9/IEPxN+YQAj/9o1lr/o9HfwVtNrl+ZyNANSpXdgP+lk01kIBLny+tvCPeUUNivW36FOJ1zCbs3OhvfAIWdwjqr5UGjFF8IEVM+FnQGK5uvPgjsiX0JUYFEh7jct3T8S/uO/fBUwU8b7ZWuUO</vt:lpwstr>
  </property>
  <property fmtid="{D5CDD505-2E9C-101B-9397-08002B2CF9AE}" pid="195" name="x1ye=95">
    <vt:lpwstr>61QbZ/TuRiRouJwl9e5rSHHv5dgyCLbztbUAjbix0r6iLJyqIb06YBf38nCScLOJ7aH4uuTLrxwnmTbBRurS7wf7Kj8HITgD92meIJAG9a4UC6vozx/Udh3iulGuRFK2oxgYU0K8g75hHi9p3c8ejU+Ct6iChUcqA11jjapEAMxsrmQBynaCZXFEK6o5FXT1s6qeTNYFgUvNrMtpR95AL7gFWY0h95KhleQM5QKC541oWFg5AB/F2PBSSdm4jF8</vt:lpwstr>
  </property>
  <property fmtid="{D5CDD505-2E9C-101B-9397-08002B2CF9AE}" pid="196" name="x1ye=96">
    <vt:lpwstr>jM/nZ0MQrnY/B+rGUdTh/uuOB1gFyBQe245qEbTk36ghz+vHrTFBxjTh351+xDd28zBLMWZjjAJfskWaiw5tBEi2qM6ZSl5yiRqBDJ6kqpPRHzzs9/e9gOFg/aYRKogNTLPWZMChEtJyE+J88n4MBAMO+LNVvGmJIzqE2heHdv97928G44atDqq/fK7CTnbnGPCNfHPYKHhSBzbD0VjuIEjXYL4YYyNIydq0dmnL58oUItNXlePC8W8DOsRgznZ</vt:lpwstr>
  </property>
  <property fmtid="{D5CDD505-2E9C-101B-9397-08002B2CF9AE}" pid="197" name="x1ye=97">
    <vt:lpwstr>SlD8z1FnYT8YeMQYvH6A3PqwTHu+OMr51Julh9ovI6+0cb5DqmEKUJuliaqU2X5tDktoQFl9X/cLFk9RnP5SvLxswchPJ4ch6LYpoHd6Vbs+E75ONP3P0IiDed2HOViQaMF0+1dwshB1U1TrWety0hGXHCEF/Yj9OEBqCsOpn4hoE+BbQEvOYToibpTMv53nbDaZbHzjszOXAdixVaVOZ4D/SYsaovOevkfxwtEKTrLHB8A1pAGEcBKUViVPhka</vt:lpwstr>
  </property>
  <property fmtid="{D5CDD505-2E9C-101B-9397-08002B2CF9AE}" pid="198" name="x1ye=98">
    <vt:lpwstr>pzZ0xa1QY6NTzxwckDHsmrioQ+Fi1gIeqoBOHNa+L9ZAE/WIUIExXZRckvK0+GrpfwaaCiYZ7Q4O8UIcuJmmP1WqzdnmxOTLVxG0N2+wbXKOLnFMAAzzj8BwbXLX2tsIO1ngVfwPVvKAVrkzO6dwZzHyo3dsWKj1YFRgRKv5yZX6gmccwQCK7MbXYJYecg/YQW2DHZm3dxc5YIxhw9oVbdU83wwzy/d88I96VesAfvMZIXshpFBmxk6hrD8hV/p</vt:lpwstr>
  </property>
  <property fmtid="{D5CDD505-2E9C-101B-9397-08002B2CF9AE}" pid="199" name="x1ye=99">
    <vt:lpwstr>ukPUV+Awzt4vLf8JUZ3GlXzabS+KrjF99kiLKbQscJMAY7DG8yfZiNo8+b9FpqBmOkerNIWwbGimEyC0DOwGbiZn7m4RG7GJ/OPqvqaKKQfcR5X2t1N9ILF58tdYum7O0qZWQwi2N0MsObTfpzzF05jgNcr8AdBDYaPo0+7ZU9MKqaJmoUcE/cGbcO8CttGCy4yIf1uRhnWrKIBprneSu4oteSv4+mxYgEIf3kwh8sf6KRKOgRnnFZF3dus0SHD</vt:lpwstr>
  </property>
</Properties>
</file>